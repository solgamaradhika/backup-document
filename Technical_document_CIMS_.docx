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A20" w:rsidRPr="00615C9C" w:rsidRDefault="00275BF3" w:rsidP="008B0766">
      <w:pPr>
        <w:rPr>
          <w:rFonts w:ascii="Verdana" w:eastAsia="SimHei" w:hAnsi="Verdana"/>
          <w:bCs/>
          <w:noProof/>
          <w:color w:val="FF0000"/>
          <w:sz w:val="32"/>
          <w:szCs w:val="36"/>
          <w:lang w:bidi="en-US"/>
        </w:rPr>
      </w:pPr>
      <w:bookmarkStart w:id="0" w:name="_Toc300931099"/>
      <w:r w:rsidRPr="00615C9C">
        <w:rPr>
          <w:rFonts w:ascii="Verdana" w:eastAsia="SimHei" w:hAnsi="Verdana"/>
          <w:bCs/>
          <w:noProof/>
          <w:color w:val="FF0000"/>
          <w:sz w:val="32"/>
          <w:szCs w:val="36"/>
        </w:rPr>
        <w:drawing>
          <wp:anchor distT="0" distB="0" distL="114300" distR="114300" simplePos="0" relativeHeight="251672576" behindDoc="1" locked="0" layoutInCell="1" allowOverlap="1">
            <wp:simplePos x="0" y="0"/>
            <wp:positionH relativeFrom="margin">
              <wp:posOffset>-916940</wp:posOffset>
            </wp:positionH>
            <wp:positionV relativeFrom="margin">
              <wp:posOffset>-1012190</wp:posOffset>
            </wp:positionV>
            <wp:extent cx="7567930" cy="11081385"/>
            <wp:effectExtent l="19050" t="0" r="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7930" cy="11081385"/>
                    </a:xfrm>
                    <a:prstGeom prst="rect">
                      <a:avLst/>
                    </a:prstGeom>
                    <a:ln>
                      <a:noFill/>
                    </a:ln>
                  </pic:spPr>
                </pic:pic>
              </a:graphicData>
            </a:graphic>
          </wp:anchor>
        </w:drawing>
      </w:r>
      <w:r w:rsidR="0044130F" w:rsidRPr="00615C9C">
        <w:rPr>
          <w:rFonts w:ascii="Verdana" w:eastAsia="SimHei" w:hAnsi="Verdana"/>
          <w:bCs/>
          <w:noProof/>
          <w:color w:val="FF0000"/>
          <w:sz w:val="32"/>
          <w:szCs w:val="36"/>
          <w:lang w:eastAsia="zh-TW" w:bidi="en-US"/>
        </w:rPr>
        <w:pict>
          <v:shapetype id="_x0000_t202" coordsize="21600,21600" o:spt="202" path="m,l,21600r21600,l21600,xe">
            <v:stroke joinstyle="miter"/>
            <v:path gradientshapeok="t" o:connecttype="rect"/>
          </v:shapetype>
          <v:shape id="_x0000_s2037" type="#_x0000_t202" style="position:absolute;margin-left:217.15pt;margin-top:-335.4pt;width:248.3pt;height:71.5pt;z-index:251676672;mso-height-percent:200;mso-position-horizontal-relative:text;mso-position-vertical-relative:text;mso-height-percent:200;mso-width-relative:margin;mso-height-relative:margin" filled="f" stroked="f">
            <v:textbox style="mso-next-textbox:#_x0000_s2037;mso-fit-shape-to-text:t">
              <w:txbxContent>
                <w:p w:rsidR="002B2941" w:rsidRPr="003277BE" w:rsidRDefault="002B2941" w:rsidP="00EC5EB1">
                  <w:pPr>
                    <w:jc w:val="right"/>
                    <w:rPr>
                      <w:rFonts w:ascii="Arial" w:hAnsi="Arial" w:cs="Arial"/>
                      <w:color w:val="E36C0A" w:themeColor="accent6" w:themeShade="BF"/>
                      <w:sz w:val="48"/>
                    </w:rPr>
                  </w:pPr>
                  <w:r>
                    <w:rPr>
                      <w:noProof/>
                    </w:rPr>
                    <w:drawing>
                      <wp:inline distT="0" distB="0" distL="0" distR="0">
                        <wp:extent cx="1905000" cy="718185"/>
                        <wp:effectExtent l="0" t="0" r="0" b="0"/>
                        <wp:docPr id="14" name="Picture 7" descr="dials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shree"/>
                                <pic:cNvPicPr>
                                  <a:picLocks noChangeAspect="1" noChangeArrowheads="1"/>
                                </pic:cNvPicPr>
                              </pic:nvPicPr>
                              <pic:blipFill>
                                <a:blip r:embed="rId9"/>
                                <a:srcRect/>
                                <a:stretch>
                                  <a:fillRect/>
                                </a:stretch>
                              </pic:blipFill>
                              <pic:spPr bwMode="auto">
                                <a:xfrm>
                                  <a:off x="0" y="0"/>
                                  <a:ext cx="1905000" cy="718185"/>
                                </a:xfrm>
                                <a:prstGeom prst="rect">
                                  <a:avLst/>
                                </a:prstGeom>
                                <a:noFill/>
                                <a:ln w="9525">
                                  <a:noFill/>
                                  <a:miter lim="800000"/>
                                  <a:headEnd/>
                                  <a:tailEnd/>
                                </a:ln>
                              </pic:spPr>
                            </pic:pic>
                          </a:graphicData>
                        </a:graphic>
                      </wp:inline>
                    </w:drawing>
                  </w:r>
                </w:p>
              </w:txbxContent>
            </v:textbox>
          </v:shape>
        </w:pict>
      </w:r>
      <w:r w:rsidR="0044130F" w:rsidRPr="00615C9C">
        <w:rPr>
          <w:rFonts w:ascii="Verdana" w:eastAsia="SimHei" w:hAnsi="Verdana"/>
          <w:bCs/>
          <w:noProof/>
          <w:color w:val="FF0000"/>
          <w:sz w:val="32"/>
          <w:szCs w:val="36"/>
          <w:lang w:eastAsia="zh-TW" w:bidi="en-US"/>
        </w:rPr>
        <w:pict>
          <v:shape id="_x0000_s2036" type="#_x0000_t202" style="position:absolute;margin-left:-13.7pt;margin-top:-417.8pt;width:505.8pt;height:121.05pt;z-index:251674624;mso-height-percent:200;mso-position-horizontal-relative:text;mso-position-vertical-relative:text;mso-height-percent:200;mso-width-relative:margin;mso-height-relative:margin" filled="f" stroked="f">
            <v:textbox style="mso-next-textbox:#_x0000_s2036;mso-fit-shape-to-text:t">
              <w:txbxContent>
                <w:p w:rsidR="002B2941" w:rsidRPr="00CF2A7F" w:rsidRDefault="002B2941" w:rsidP="00536D36">
                  <w:pPr>
                    <w:jc w:val="center"/>
                    <w:rPr>
                      <w:sz w:val="52"/>
                      <w:szCs w:val="52"/>
                    </w:rPr>
                  </w:pPr>
                  <w:r>
                    <w:rPr>
                      <w:rFonts w:ascii="Verdana" w:hAnsi="Verdana"/>
                      <w:color w:val="E36C0A"/>
                      <w:sz w:val="52"/>
                      <w:szCs w:val="52"/>
                    </w:rPr>
                    <w:t>CIMS</w:t>
                  </w:r>
                  <w:r w:rsidRPr="00CF2A7F">
                    <w:rPr>
                      <w:rFonts w:ascii="Verdana" w:hAnsi="Verdana"/>
                      <w:color w:val="E36C0A"/>
                      <w:sz w:val="52"/>
                      <w:szCs w:val="52"/>
                    </w:rPr>
                    <w:t>: Technical Document</w:t>
                  </w:r>
                </w:p>
                <w:p w:rsidR="002B2941" w:rsidRPr="00536D36" w:rsidRDefault="002B2941" w:rsidP="00536D36"/>
              </w:txbxContent>
            </v:textbox>
          </v:shape>
        </w:pict>
      </w:r>
      <w:bookmarkStart w:id="1" w:name="_Toc367368220"/>
      <w:bookmarkStart w:id="2" w:name="_Toc370581203"/>
      <w:bookmarkStart w:id="3" w:name="_Toc205266677"/>
      <w:bookmarkStart w:id="4" w:name="_Toc206912802"/>
      <w:bookmarkStart w:id="5" w:name="_Toc320182352"/>
      <w:bookmarkStart w:id="6" w:name="_Toc343015088"/>
      <w:bookmarkStart w:id="7" w:name="_Toc303946577"/>
      <w:bookmarkStart w:id="8" w:name="_Toc303947911"/>
      <w:r w:rsidR="00A22A20" w:rsidRPr="00615C9C">
        <w:rPr>
          <w:rFonts w:ascii="Verdana" w:hAnsi="Verdana"/>
        </w:rPr>
        <w:br w:type="page"/>
      </w:r>
    </w:p>
    <w:p w:rsidR="00A22A20" w:rsidRPr="00615C9C"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sz w:val="28"/>
          <w:szCs w:val="28"/>
        </w:rPr>
      </w:pPr>
      <w:bookmarkStart w:id="9" w:name="_Toc498666129"/>
      <w:r w:rsidRPr="00615C9C">
        <w:rPr>
          <w:rFonts w:ascii="Verdana" w:hAnsi="Verdana" w:cs="Arial"/>
          <w:color w:val="1F5CA9"/>
          <w:sz w:val="28"/>
          <w:szCs w:val="28"/>
        </w:rPr>
        <w:lastRenderedPageBreak/>
        <w:t>Table of Contents</w:t>
      </w:r>
      <w:bookmarkEnd w:id="9"/>
    </w:p>
    <w:p w:rsidR="00615C9C" w:rsidRPr="00615C9C" w:rsidRDefault="0044130F">
      <w:pPr>
        <w:pStyle w:val="TOC1"/>
        <w:tabs>
          <w:tab w:val="right" w:leader="dot" w:pos="10250"/>
        </w:tabs>
        <w:rPr>
          <w:rFonts w:ascii="Verdana" w:eastAsiaTheme="minorEastAsia" w:hAnsi="Verdana" w:cstheme="minorBidi"/>
          <w:b w:val="0"/>
          <w:caps w:val="0"/>
          <w:noProof/>
          <w:color w:val="auto"/>
          <w:sz w:val="22"/>
          <w:szCs w:val="22"/>
        </w:rPr>
      </w:pPr>
      <w:r w:rsidRPr="00615C9C">
        <w:rPr>
          <w:rFonts w:ascii="Verdana" w:hAnsi="Verdana" w:cs="Arial"/>
        </w:rPr>
        <w:fldChar w:fldCharType="begin"/>
      </w:r>
      <w:r w:rsidR="003061A2" w:rsidRPr="00615C9C">
        <w:rPr>
          <w:rFonts w:ascii="Verdana" w:hAnsi="Verdana" w:cs="Arial"/>
        </w:rPr>
        <w:instrText xml:space="preserve"> TOC \o "1-3" \h \z \u </w:instrText>
      </w:r>
      <w:r w:rsidRPr="00615C9C">
        <w:rPr>
          <w:rFonts w:ascii="Verdana" w:hAnsi="Verdana" w:cs="Arial"/>
        </w:rPr>
        <w:fldChar w:fldCharType="separate"/>
      </w:r>
      <w:hyperlink w:anchor="_Toc498666129" w:history="1">
        <w:r w:rsidR="00615C9C" w:rsidRPr="00615C9C">
          <w:rPr>
            <w:rStyle w:val="Hyperlink"/>
            <w:rFonts w:ascii="Verdana" w:hAnsi="Verdana" w:cs="Arial"/>
            <w:noProof/>
          </w:rPr>
          <w:t>Table of Contents</w:t>
        </w:r>
        <w:r w:rsidR="00615C9C" w:rsidRPr="00615C9C">
          <w:rPr>
            <w:rFonts w:ascii="Verdana" w:hAnsi="Verdana"/>
            <w:noProof/>
            <w:webHidden/>
          </w:rPr>
          <w:tab/>
        </w:r>
        <w:r w:rsidR="00615C9C" w:rsidRPr="00615C9C">
          <w:rPr>
            <w:rFonts w:ascii="Verdana" w:hAnsi="Verdana"/>
            <w:noProof/>
            <w:webHidden/>
          </w:rPr>
          <w:fldChar w:fldCharType="begin"/>
        </w:r>
        <w:r w:rsidR="00615C9C" w:rsidRPr="00615C9C">
          <w:rPr>
            <w:rFonts w:ascii="Verdana" w:hAnsi="Verdana"/>
            <w:noProof/>
            <w:webHidden/>
          </w:rPr>
          <w:instrText xml:space="preserve"> PAGEREF _Toc498666129 \h </w:instrText>
        </w:r>
        <w:r w:rsidR="00615C9C" w:rsidRPr="00615C9C">
          <w:rPr>
            <w:rFonts w:ascii="Verdana" w:hAnsi="Verdana"/>
            <w:noProof/>
            <w:webHidden/>
          </w:rPr>
        </w:r>
        <w:r w:rsidR="00615C9C" w:rsidRPr="00615C9C">
          <w:rPr>
            <w:rFonts w:ascii="Verdana" w:hAnsi="Verdana"/>
            <w:noProof/>
            <w:webHidden/>
          </w:rPr>
          <w:fldChar w:fldCharType="separate"/>
        </w:r>
        <w:r w:rsidR="00615C9C" w:rsidRPr="00615C9C">
          <w:rPr>
            <w:rFonts w:ascii="Verdana" w:hAnsi="Verdana"/>
            <w:noProof/>
            <w:webHidden/>
          </w:rPr>
          <w:t>2</w:t>
        </w:r>
        <w:r w:rsidR="00615C9C"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30" w:history="1">
        <w:r w:rsidRPr="00615C9C">
          <w:rPr>
            <w:rStyle w:val="Hyperlink"/>
            <w:rFonts w:ascii="Verdana" w:hAnsi="Verdana"/>
            <w:noProof/>
          </w:rPr>
          <w:t>1.</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Company Details</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_Toc498666130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5</w:t>
        </w:r>
        <w:r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31" w:history="1">
        <w:r w:rsidRPr="00615C9C">
          <w:rPr>
            <w:rStyle w:val="Hyperlink"/>
            <w:rFonts w:ascii="Verdana" w:hAnsi="Verdana" w:cs="Calibri"/>
            <w:noProof/>
          </w:rPr>
          <w:t>2.</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Project &amp; Client Details</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_Toc498666131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6</w:t>
        </w:r>
        <w:r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32" w:history="1">
        <w:r w:rsidRPr="00615C9C">
          <w:rPr>
            <w:rStyle w:val="Hyperlink"/>
            <w:rFonts w:ascii="Verdana" w:hAnsi="Verdana"/>
            <w:noProof/>
          </w:rPr>
          <w:t>3.</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Git Repository</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_Toc498666132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7</w:t>
        </w:r>
        <w:r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33" w:history="1">
        <w:r w:rsidRPr="00615C9C">
          <w:rPr>
            <w:rStyle w:val="Hyperlink"/>
            <w:rFonts w:ascii="Verdana" w:hAnsi="Verdana"/>
            <w:bCs/>
            <w:noProof/>
            <w:lang w:val="en-IN" w:eastAsia="en-IN"/>
          </w:rPr>
          <w:t>4.</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Roles And Responsibility</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_Toc498666133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8</w:t>
        </w:r>
        <w:r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34" w:history="1">
        <w:r w:rsidRPr="00615C9C">
          <w:rPr>
            <w:rStyle w:val="Hyperlink"/>
            <w:rFonts w:ascii="Verdana" w:hAnsi="Verdana"/>
            <w:noProof/>
          </w:rPr>
          <w:t>5.</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Initial Requirement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_Toc498666134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35" w:history="1">
        <w:r w:rsidRPr="00615C9C">
          <w:rPr>
            <w:rStyle w:val="Hyperlink"/>
            <w:rFonts w:ascii="Verdana" w:hAnsi="Verdana"/>
            <w:noProof/>
          </w:rPr>
          <w:t>1.1</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Dialer Setup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_Toc498666135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36" w:history="1">
        <w:r w:rsidRPr="00615C9C">
          <w:rPr>
            <w:rStyle w:val="Hyperlink"/>
            <w:rFonts w:ascii="Verdana" w:hAnsi="Verdana"/>
            <w:noProof/>
          </w:rPr>
          <w:t>1.2</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Email Module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_Toc498666136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37" w:history="1">
        <w:r w:rsidRPr="00615C9C">
          <w:rPr>
            <w:rStyle w:val="Hyperlink"/>
            <w:rFonts w:ascii="Verdana" w:hAnsi="Verdana"/>
          </w:rPr>
          <w:t>1.2.1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Agent Can send Email from Agent Panel (Bulk Email is Not Available)</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_Toc498666137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38" w:history="1">
        <w:r w:rsidRPr="00615C9C">
          <w:rPr>
            <w:rStyle w:val="Hyperlink"/>
            <w:rFonts w:ascii="Verdana" w:hAnsi="Verdana"/>
          </w:rPr>
          <w:t>1.2.2</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We will use SMTP to send emails.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_Toc498666138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39" w:history="1">
        <w:r w:rsidRPr="00615C9C">
          <w:rPr>
            <w:rStyle w:val="Hyperlink"/>
            <w:rFonts w:ascii="Verdana" w:hAnsi="Verdana"/>
            <w:noProof/>
          </w:rPr>
          <w:t>1.3</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SMS Module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_Toc498666139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40" w:history="1">
        <w:r w:rsidRPr="00615C9C">
          <w:rPr>
            <w:rStyle w:val="Hyperlink"/>
            <w:rFonts w:ascii="Verdana" w:hAnsi="Verdana"/>
          </w:rPr>
          <w:t>1.3.1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Agent Can send SMS from Agent Panel.</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_Toc498666140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41" w:history="1">
        <w:r w:rsidRPr="00615C9C">
          <w:rPr>
            <w:rStyle w:val="Hyperlink"/>
            <w:rFonts w:ascii="Verdana" w:hAnsi="Verdana"/>
          </w:rPr>
          <w:t>1.3.2</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Manager can select list &amp; send SMS to entire list for bulk SMS.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_Toc498666141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42" w:history="1">
        <w:r w:rsidRPr="00615C9C">
          <w:rPr>
            <w:rStyle w:val="Hyperlink"/>
            <w:rFonts w:ascii="Verdana" w:hAnsi="Verdana"/>
          </w:rPr>
          <w:t>1.3.3</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We will use SMS Gateway API to send SMS.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_Toc498666142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43" w:history="1">
        <w:r w:rsidRPr="00615C9C">
          <w:rPr>
            <w:rStyle w:val="Hyperlink"/>
            <w:rFonts w:ascii="Verdana" w:hAnsi="Verdana"/>
            <w:noProof/>
          </w:rPr>
          <w:t>1.4</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Feedback IVR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_Toc498666143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44" w:history="1">
        <w:r w:rsidRPr="00615C9C">
          <w:rPr>
            <w:rStyle w:val="Hyperlink"/>
            <w:rFonts w:ascii="Verdana" w:hAnsi="Verdana"/>
            <w:noProof/>
          </w:rPr>
          <w:t>1.5</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Voice Broadcasting solutions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_Toc498666144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45" w:history="1">
        <w:r w:rsidRPr="00615C9C">
          <w:rPr>
            <w:rStyle w:val="Hyperlink"/>
            <w:rFonts w:ascii="Verdana" w:hAnsi="Verdana"/>
            <w:noProof/>
          </w:rPr>
          <w:t>1.6</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DNC Module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_Toc498666145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46" w:history="1">
        <w:r w:rsidRPr="00615C9C">
          <w:rPr>
            <w:rStyle w:val="Hyperlink"/>
            <w:rFonts w:ascii="Verdana" w:hAnsi="Verdana"/>
            <w:noProof/>
          </w:rPr>
          <w:t>1.7</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Data Push API from 3rd Party Vendor to Specific Campaign (In build Feature)</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_Toc498666146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47" w:history="1">
        <w:r w:rsidRPr="00615C9C">
          <w:rPr>
            <w:rStyle w:val="Hyperlink"/>
            <w:rFonts w:ascii="Verdana" w:hAnsi="Verdana"/>
            <w:noProof/>
          </w:rPr>
          <w:t>1.8</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API Integration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_Toc498666147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9</w:t>
        </w:r>
        <w:r w:rsidRPr="00615C9C">
          <w:rPr>
            <w:rFonts w:ascii="Verdana" w:hAnsi="Verdana"/>
            <w:noProof/>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48" w:history="1">
        <w:r w:rsidRPr="00615C9C">
          <w:rPr>
            <w:rStyle w:val="Hyperlink"/>
            <w:rFonts w:ascii="Verdana" w:hAnsi="Verdana"/>
          </w:rPr>
          <w:t>1.8.1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Customer will click on CALL ME / HELP button on the website account.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_Toc498666148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49" w:history="1">
        <w:r w:rsidRPr="00615C9C">
          <w:rPr>
            <w:rStyle w:val="Hyperlink"/>
            <w:rFonts w:ascii="Verdana" w:hAnsi="Verdana"/>
          </w:rPr>
          <w:t>1.8.2</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Website will call our API and pass below details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_Toc498666149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0" w:history="1">
        <w:r w:rsidRPr="00615C9C">
          <w:rPr>
            <w:rStyle w:val="Hyperlink"/>
            <w:rFonts w:ascii="Verdana" w:hAnsi="Verdana"/>
          </w:rPr>
          <w:t>1.8.3</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Data will be stored in a campaign and call will be dialed immediately to the customer and all the above details will be shown on agent screen.</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_Toc498666150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1" w:history="1">
        <w:r w:rsidRPr="00615C9C">
          <w:rPr>
            <w:rStyle w:val="Hyperlink"/>
            <w:rFonts w:ascii="Verdana" w:hAnsi="Verdana"/>
          </w:rPr>
          <w:t>1.8.4</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Once the data is inserted in a campaign server will send SUCCESSFUL OR UNSUCCESSFUL Response.</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_Toc498666151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2" w:history="1">
        <w:r w:rsidRPr="00615C9C">
          <w:rPr>
            <w:rStyle w:val="Hyperlink"/>
            <w:rFonts w:ascii="Verdana" w:hAnsi="Verdana"/>
          </w:rPr>
          <w:t>1.8.5</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After the call has been dialed transaction id, customer name and customer phone will be available in daily status report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_Toc498666152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3" w:history="1">
        <w:r w:rsidRPr="00615C9C">
          <w:rPr>
            <w:rStyle w:val="Hyperlink"/>
            <w:rFonts w:ascii="Verdana" w:hAnsi="Verdana"/>
          </w:rPr>
          <w:t>1.8.6</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Report for API log insertion with Successful or Unsuccessful response will be available, which will show data for one day only.</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_Toc498666153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9</w:t>
        </w:r>
        <w:r w:rsidRPr="00615C9C">
          <w:rPr>
            <w:rFonts w:ascii="Verdana" w:hAnsi="Verdana"/>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54" w:history="1">
        <w:r w:rsidRPr="00615C9C">
          <w:rPr>
            <w:rStyle w:val="Hyperlink"/>
            <w:rFonts w:ascii="Verdana" w:hAnsi="Verdana"/>
            <w:noProof/>
          </w:rPr>
          <w:t>1.9</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CRM API Integration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_Toc498666154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10</w:t>
        </w:r>
        <w:r w:rsidRPr="00615C9C">
          <w:rPr>
            <w:rFonts w:ascii="Verdana" w:hAnsi="Verdana"/>
            <w:noProof/>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5" w:history="1">
        <w:r w:rsidRPr="00615C9C">
          <w:rPr>
            <w:rStyle w:val="Hyperlink"/>
            <w:rFonts w:ascii="Verdana" w:hAnsi="Verdana"/>
          </w:rPr>
          <w:t>1.9.1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Receiving of data from Siebel to Dialshree dialer and vice versa will be done through API in SOAP format. To use SOAP format need API document with an example from Siebel team.</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_Toc498666155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6" w:history="1">
        <w:r w:rsidRPr="00615C9C">
          <w:rPr>
            <w:rStyle w:val="Hyperlink"/>
            <w:rFonts w:ascii="Verdana" w:hAnsi="Verdana"/>
          </w:rPr>
          <w:t>1.9.2</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Dialshree will have all the list of fields on agent screen. Extra fields which are not available in dialshree will be available in Custom tab form.</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_Toc498666156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7" w:history="1">
        <w:r w:rsidRPr="00615C9C">
          <w:rPr>
            <w:rStyle w:val="Hyperlink"/>
            <w:rFonts w:ascii="Verdana" w:hAnsi="Verdana"/>
          </w:rPr>
          <w:t>1.9.3</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Phone number on agent screen need to be masked. Need to show only last 4 digit number.</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_Toc498666157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8" w:history="1">
        <w:r w:rsidRPr="00615C9C">
          <w:rPr>
            <w:rStyle w:val="Hyperlink"/>
            <w:rFonts w:ascii="Verdana" w:hAnsi="Verdana"/>
          </w:rPr>
          <w:t>1.9.4</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Fields which required drop down value like : Age, City, Marital status will have static data.</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_Toc498666158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59" w:history="1">
        <w:r w:rsidRPr="00615C9C">
          <w:rPr>
            <w:rStyle w:val="Hyperlink"/>
            <w:rFonts w:ascii="Verdana" w:hAnsi="Verdana"/>
          </w:rPr>
          <w:t>1.9.5</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Data need to send back to Siebel for connected and non-connected calls. This data will be send on real time basis for both connected and non-connected calls.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_Toc498666159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60" w:history="1">
        <w:r w:rsidRPr="00615C9C">
          <w:rPr>
            <w:rStyle w:val="Hyperlink"/>
            <w:rFonts w:ascii="Verdana" w:hAnsi="Verdana"/>
          </w:rPr>
          <w:t>1.9.6</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Leads will be dialed on priority basis i.e New, Followup / Callback and then rest of the disposition.</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_Toc498666160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61" w:history="1">
        <w:r w:rsidRPr="00615C9C">
          <w:rPr>
            <w:rStyle w:val="Hyperlink"/>
            <w:rFonts w:ascii="Verdana" w:hAnsi="Verdana"/>
          </w:rPr>
          <w:t>1.9.7</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For not-connected calls each leads need to be dialed 3 times a day with a gap of 2 hours of time and as per the call count business logic.</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_Toc498666161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62" w:history="1">
        <w:r w:rsidRPr="00615C9C">
          <w:rPr>
            <w:rStyle w:val="Hyperlink"/>
            <w:rFonts w:ascii="Verdana" w:hAnsi="Verdana"/>
          </w:rPr>
          <w:t>1.9.8</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Call Hangup, Disposition, Call transfer, Manual dial all this features will be used from agent screen itself.</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_Toc498666162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320"/>
        </w:tabs>
        <w:rPr>
          <w:rFonts w:ascii="Verdana" w:eastAsiaTheme="minorEastAsia" w:hAnsi="Verdana" w:cstheme="minorBidi"/>
          <w:color w:val="auto"/>
          <w:sz w:val="22"/>
          <w:szCs w:val="22"/>
          <w:lang w:bidi="ar-SA"/>
        </w:rPr>
      </w:pPr>
      <w:hyperlink w:anchor="_Toc498666163" w:history="1">
        <w:r w:rsidRPr="00615C9C">
          <w:rPr>
            <w:rStyle w:val="Hyperlink"/>
            <w:rFonts w:ascii="Verdana" w:hAnsi="Verdana"/>
          </w:rPr>
          <w:t>1.9.9</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Dialer will inactivate all the not-connected numbers from dialer after 90 days.</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_Toc498666163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64" w:history="1">
        <w:r w:rsidRPr="00615C9C">
          <w:rPr>
            <w:rStyle w:val="Hyperlink"/>
            <w:rFonts w:ascii="Verdana" w:hAnsi="Verdana"/>
          </w:rPr>
          <w:t>1.9.10</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Below are the explanation of fields which needs to be send to Siebel after call : a. Lead Status : Last status of call whether Connected or Not-Connected b. Call Status : Call status is disposition of call c. Lead Owner : If Call is connected then it will be agent name, if call is not connected then it will be list id d. Total no. of call attempts : Total number of attempts done to dial e. No. of call attempts : After changing disposition how many time call has been dialed for a lead.</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_Toc498666164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65" w:history="1">
        <w:r w:rsidRPr="00615C9C">
          <w:rPr>
            <w:rStyle w:val="Hyperlink"/>
            <w:rFonts w:ascii="Verdana" w:hAnsi="Verdana"/>
          </w:rPr>
          <w:t>1.9.11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There is no validation to be done on agent screen while call Hangup and disposition.</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_Toc498666165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66" w:history="1">
        <w:r w:rsidRPr="00615C9C">
          <w:rPr>
            <w:rStyle w:val="Hyperlink"/>
            <w:rFonts w:ascii="Verdana" w:hAnsi="Verdana"/>
            <w:noProof/>
          </w:rPr>
          <w:t>1.10</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Customized Report :</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_Toc498666166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10</w:t>
        </w:r>
        <w:r w:rsidRPr="00615C9C">
          <w:rPr>
            <w:rFonts w:ascii="Verdana" w:hAnsi="Verdana"/>
            <w:noProof/>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67" w:history="1">
        <w:r w:rsidRPr="00615C9C">
          <w:rPr>
            <w:rStyle w:val="Hyperlink"/>
            <w:rFonts w:ascii="Verdana" w:hAnsi="Verdana"/>
          </w:rPr>
          <w:t>1.10.1</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NQ campaign wise.</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_Toc498666167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68" w:history="1">
        <w:r w:rsidRPr="00615C9C">
          <w:rPr>
            <w:rStyle w:val="Hyperlink"/>
            <w:rFonts w:ascii="Verdana" w:hAnsi="Verdana"/>
          </w:rPr>
          <w:t>1.10.2</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Verification report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_Toc498666168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69" w:history="1">
        <w:r w:rsidRPr="00615C9C">
          <w:rPr>
            <w:rStyle w:val="Hyperlink"/>
            <w:rFonts w:ascii="Verdana" w:hAnsi="Verdana"/>
          </w:rPr>
          <w:t>1.10.3</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Graphical representation of the Report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_Toc498666169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70" w:history="1">
        <w:r w:rsidRPr="00615C9C">
          <w:rPr>
            <w:rStyle w:val="Hyperlink"/>
            <w:rFonts w:ascii="Verdana" w:hAnsi="Verdana"/>
          </w:rPr>
          <w:t>1.10.4</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Call centre verification with Rechurn</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_Toc498666170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71" w:history="1">
        <w:r w:rsidRPr="00615C9C">
          <w:rPr>
            <w:rStyle w:val="Hyperlink"/>
            <w:rFonts w:ascii="Verdana" w:hAnsi="Verdana"/>
          </w:rPr>
          <w:t>1.10.5</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Call centre verification for this month alone</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_Toc498666171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72" w:history="1">
        <w:r w:rsidRPr="00615C9C">
          <w:rPr>
            <w:rStyle w:val="Hyperlink"/>
            <w:rFonts w:ascii="Verdana" w:hAnsi="Verdana"/>
          </w:rPr>
          <w:t>1.10.6</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Automated call centre</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_Toc498666172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73" w:history="1">
        <w:r w:rsidRPr="00615C9C">
          <w:rPr>
            <w:rStyle w:val="Hyperlink"/>
            <w:rFonts w:ascii="Verdana" w:hAnsi="Verdana"/>
          </w:rPr>
          <w:t>1.10.7</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Web lead over all call summary for the hour</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_Toc498666173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74" w:history="1">
        <w:r w:rsidRPr="00615C9C">
          <w:rPr>
            <w:rStyle w:val="Hyperlink"/>
            <w:rFonts w:ascii="Verdana" w:hAnsi="Verdana"/>
          </w:rPr>
          <w:t>1.10.8</w:t>
        </w:r>
        <w:r w:rsidRPr="00615C9C">
          <w:rPr>
            <w:rFonts w:ascii="Verdana" w:eastAsiaTheme="minorEastAsia" w:hAnsi="Verdana" w:cstheme="minorBidi"/>
            <w:color w:val="auto"/>
            <w:sz w:val="22"/>
            <w:szCs w:val="22"/>
            <w:lang w:bidi="ar-SA"/>
          </w:rPr>
          <w:tab/>
        </w:r>
        <w:r w:rsidRPr="00615C9C">
          <w:rPr>
            <w:rStyle w:val="Hyperlink"/>
            <w:rFonts w:ascii="Verdana" w:hAnsi="Verdana"/>
            <w:shd w:val="clear" w:color="auto" w:fill="FFFFFF"/>
          </w:rPr>
          <w:t>Web lead over all TSR perf summary for the hour</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_Toc498666174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10</w:t>
        </w:r>
        <w:r w:rsidRPr="00615C9C">
          <w:rPr>
            <w:rFonts w:ascii="Verdana" w:hAnsi="Verdana"/>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75" w:history="1">
        <w:r w:rsidRPr="00615C9C">
          <w:rPr>
            <w:rStyle w:val="Hyperlink"/>
            <w:rFonts w:ascii="Verdana" w:hAnsi="Verdana"/>
            <w:noProof/>
          </w:rPr>
          <w:t>1.11</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Inbound Call Flow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_Toc498666175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11</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76" w:history="1">
        <w:r w:rsidRPr="00615C9C">
          <w:rPr>
            <w:rStyle w:val="Hyperlink"/>
            <w:rFonts w:ascii="Verdana" w:hAnsi="Verdana"/>
            <w:noProof/>
          </w:rPr>
          <w:t>1.12</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Outbound Call Flow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_Toc498666176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13</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77" w:history="1">
        <w:r w:rsidRPr="00615C9C">
          <w:rPr>
            <w:rStyle w:val="Hyperlink"/>
            <w:rFonts w:ascii="Verdana" w:hAnsi="Verdana"/>
            <w:noProof/>
          </w:rPr>
          <w:t>1.13</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Inbound Call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_Toc498666177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15</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78" w:history="1">
        <w:r w:rsidRPr="00615C9C">
          <w:rPr>
            <w:rStyle w:val="Hyperlink"/>
            <w:rFonts w:ascii="Verdana" w:hAnsi="Verdana"/>
            <w:noProof/>
          </w:rPr>
          <w:t>1.14</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Out bound Call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_Toc498666178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17</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79" w:history="1">
        <w:r w:rsidRPr="00615C9C">
          <w:rPr>
            <w:rStyle w:val="Hyperlink"/>
            <w:rFonts w:ascii="Verdana" w:hAnsi="Verdana"/>
            <w:noProof/>
          </w:rPr>
          <w:t>1.15</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IVR Department wise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_Toc498666179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19</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0" w:history="1">
        <w:r w:rsidRPr="00615C9C">
          <w:rPr>
            <w:rStyle w:val="Hyperlink"/>
            <w:rFonts w:ascii="Verdana" w:hAnsi="Verdana"/>
            <w:noProof/>
          </w:rPr>
          <w:t>1.16</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Manual Inbound Outbound Recording Module</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_Toc498666180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20</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1" w:history="1">
        <w:r w:rsidRPr="00615C9C">
          <w:rPr>
            <w:rStyle w:val="Hyperlink"/>
            <w:rFonts w:ascii="Verdana" w:hAnsi="Verdana"/>
            <w:noProof/>
          </w:rPr>
          <w:t>1.17</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Inbound DID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_Toc498666181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21</w:t>
        </w:r>
        <w:r w:rsidRPr="00615C9C">
          <w:rPr>
            <w:rFonts w:ascii="Verdana" w:hAnsi="Verdana"/>
            <w:noProof/>
            <w:webHidden/>
          </w:rPr>
          <w:fldChar w:fldCharType="end"/>
        </w:r>
      </w:hyperlink>
    </w:p>
    <w:p w:rsidR="00615C9C" w:rsidRPr="00615C9C" w:rsidRDefault="00615C9C">
      <w:pPr>
        <w:pStyle w:val="TOC2"/>
        <w:tabs>
          <w:tab w:val="left" w:pos="880"/>
          <w:tab w:val="right" w:leader="dot" w:pos="10250"/>
        </w:tabs>
        <w:rPr>
          <w:rFonts w:ascii="Verdana" w:eastAsiaTheme="minorEastAsia" w:hAnsi="Verdana" w:cstheme="minorBidi"/>
          <w:smallCaps w:val="0"/>
          <w:noProof/>
          <w:color w:val="auto"/>
          <w:sz w:val="22"/>
          <w:szCs w:val="22"/>
        </w:rPr>
      </w:pPr>
      <w:hyperlink w:anchor="_Toc498666182" w:history="1">
        <w:r w:rsidRPr="00615C9C">
          <w:rPr>
            <w:rStyle w:val="Hyperlink"/>
            <w:rFonts w:ascii="Verdana" w:hAnsi="Verdana"/>
            <w:noProof/>
          </w:rPr>
          <w:t>1.18</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Inbound IVR Report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_Toc498666182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22</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3" w:history="1">
        <w:r w:rsidRPr="00615C9C">
          <w:rPr>
            <w:rStyle w:val="Hyperlink"/>
            <w:rFonts w:ascii="Verdana" w:hAnsi="Verdana"/>
            <w:noProof/>
          </w:rPr>
          <w:t>1.19</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rPr>
          <w:t>PRI  Fluctuation and PRI down Alert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_Toc498666183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23</w:t>
        </w:r>
        <w:r w:rsidRPr="00615C9C">
          <w:rPr>
            <w:rFonts w:ascii="Verdana" w:hAnsi="Verdana"/>
            <w:noProof/>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84" w:history="1">
        <w:r w:rsidRPr="00615C9C">
          <w:rPr>
            <w:rStyle w:val="Hyperlink"/>
            <w:rFonts w:ascii="Verdana" w:hAnsi="Verdana"/>
          </w:rPr>
          <w:t>1.19.1</w:t>
        </w:r>
        <w:r w:rsidRPr="00615C9C">
          <w:rPr>
            <w:rFonts w:ascii="Verdana" w:eastAsiaTheme="minorEastAsia" w:hAnsi="Verdana" w:cstheme="minorBidi"/>
            <w:color w:val="auto"/>
            <w:sz w:val="22"/>
            <w:szCs w:val="22"/>
            <w:lang w:bidi="ar-SA"/>
          </w:rPr>
          <w:tab/>
        </w:r>
        <w:r w:rsidRPr="00615C9C">
          <w:rPr>
            <w:rStyle w:val="Hyperlink"/>
            <w:rFonts w:ascii="Verdana" w:hAnsi="Verdana"/>
          </w:rPr>
          <w:t>PRI Fluctuation Alert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_Toc498666184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23</w:t>
        </w:r>
        <w:r w:rsidRPr="00615C9C">
          <w:rPr>
            <w:rFonts w:ascii="Verdana" w:hAnsi="Verdana"/>
            <w:webHidden/>
          </w:rPr>
          <w:fldChar w:fldCharType="end"/>
        </w:r>
      </w:hyperlink>
    </w:p>
    <w:p w:rsidR="00615C9C" w:rsidRPr="00615C9C" w:rsidRDefault="00615C9C">
      <w:pPr>
        <w:pStyle w:val="TOC3"/>
        <w:tabs>
          <w:tab w:val="left" w:pos="1540"/>
        </w:tabs>
        <w:rPr>
          <w:rFonts w:ascii="Verdana" w:eastAsiaTheme="minorEastAsia" w:hAnsi="Verdana" w:cstheme="minorBidi"/>
          <w:color w:val="auto"/>
          <w:sz w:val="22"/>
          <w:szCs w:val="22"/>
          <w:lang w:bidi="ar-SA"/>
        </w:rPr>
      </w:pPr>
      <w:hyperlink w:anchor="_Toc498666185" w:history="1">
        <w:r w:rsidRPr="00615C9C">
          <w:rPr>
            <w:rStyle w:val="Hyperlink"/>
            <w:rFonts w:ascii="Verdana" w:hAnsi="Verdana"/>
          </w:rPr>
          <w:t>1.19.2</w:t>
        </w:r>
        <w:r w:rsidRPr="00615C9C">
          <w:rPr>
            <w:rFonts w:ascii="Verdana" w:eastAsiaTheme="minorEastAsia" w:hAnsi="Verdana" w:cstheme="minorBidi"/>
            <w:color w:val="auto"/>
            <w:sz w:val="22"/>
            <w:szCs w:val="22"/>
            <w:lang w:bidi="ar-SA"/>
          </w:rPr>
          <w:tab/>
        </w:r>
        <w:r w:rsidRPr="00615C9C">
          <w:rPr>
            <w:rStyle w:val="Hyperlink"/>
            <w:rFonts w:ascii="Verdana" w:hAnsi="Verdana"/>
          </w:rPr>
          <w:t>PRI Down Alert</w:t>
        </w:r>
        <w:r w:rsidRPr="00615C9C">
          <w:rPr>
            <w:rFonts w:ascii="Verdana" w:hAnsi="Verdana"/>
            <w:webHidden/>
          </w:rPr>
          <w:tab/>
        </w:r>
        <w:r w:rsidRPr="00615C9C">
          <w:rPr>
            <w:rFonts w:ascii="Verdana" w:hAnsi="Verdana"/>
            <w:webHidden/>
          </w:rPr>
          <w:fldChar w:fldCharType="begin"/>
        </w:r>
        <w:r w:rsidRPr="00615C9C">
          <w:rPr>
            <w:rFonts w:ascii="Verdana" w:hAnsi="Verdana"/>
            <w:webHidden/>
          </w:rPr>
          <w:instrText xml:space="preserve"> PAGEREF _Toc498666185 \h </w:instrText>
        </w:r>
        <w:r w:rsidRPr="00615C9C">
          <w:rPr>
            <w:rFonts w:ascii="Verdana" w:hAnsi="Verdana"/>
            <w:webHidden/>
          </w:rPr>
        </w:r>
        <w:r w:rsidRPr="00615C9C">
          <w:rPr>
            <w:rFonts w:ascii="Verdana" w:hAnsi="Verdana"/>
            <w:webHidden/>
          </w:rPr>
          <w:fldChar w:fldCharType="separate"/>
        </w:r>
        <w:r w:rsidRPr="00615C9C">
          <w:rPr>
            <w:rFonts w:ascii="Verdana" w:hAnsi="Verdana"/>
            <w:webHidden/>
          </w:rPr>
          <w:t>23</w:t>
        </w:r>
        <w:r w:rsidRPr="00615C9C">
          <w:rPr>
            <w:rFonts w:ascii="Verdana" w:hAnsi="Verdana"/>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6" w:history="1">
        <w:r w:rsidRPr="00615C9C">
          <w:rPr>
            <w:rStyle w:val="Hyperlink"/>
            <w:rFonts w:ascii="Verdana" w:hAnsi="Verdana"/>
            <w:noProof/>
            <w:lang w:bidi="en-US"/>
          </w:rPr>
          <w:t>1.20</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lang w:bidi="en-US"/>
          </w:rPr>
          <w:t>SMS Module</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_Toc498666186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25</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7" w:history="1">
        <w:r w:rsidRPr="00615C9C">
          <w:rPr>
            <w:rStyle w:val="Hyperlink"/>
            <w:rFonts w:ascii="Verdana" w:hAnsi="Verdana"/>
            <w:noProof/>
            <w:lang w:bidi="en-US"/>
          </w:rPr>
          <w:t>1.21</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lang w:bidi="en-US"/>
          </w:rPr>
          <w:t>Email Module</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_Toc498666187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26</w:t>
        </w:r>
        <w:r w:rsidRPr="00615C9C">
          <w:rPr>
            <w:rFonts w:ascii="Verdana" w:hAnsi="Verdana"/>
            <w:noProof/>
            <w:webHidden/>
          </w:rPr>
          <w:fldChar w:fldCharType="end"/>
        </w:r>
      </w:hyperlink>
    </w:p>
    <w:p w:rsidR="00615C9C" w:rsidRPr="00615C9C" w:rsidRDefault="00615C9C">
      <w:pPr>
        <w:pStyle w:val="TOC2"/>
        <w:tabs>
          <w:tab w:val="left" w:pos="1100"/>
          <w:tab w:val="right" w:leader="dot" w:pos="10250"/>
        </w:tabs>
        <w:rPr>
          <w:rFonts w:ascii="Verdana" w:eastAsiaTheme="minorEastAsia" w:hAnsi="Verdana" w:cstheme="minorBidi"/>
          <w:smallCaps w:val="0"/>
          <w:noProof/>
          <w:color w:val="auto"/>
          <w:sz w:val="22"/>
          <w:szCs w:val="22"/>
        </w:rPr>
      </w:pPr>
      <w:hyperlink w:anchor="_Toc498666188" w:history="1">
        <w:r w:rsidRPr="00615C9C">
          <w:rPr>
            <w:rStyle w:val="Hyperlink"/>
            <w:rFonts w:ascii="Verdana" w:hAnsi="Verdana"/>
            <w:noProof/>
            <w:lang w:bidi="en-US"/>
          </w:rPr>
          <w:t>1.22</w:t>
        </w:r>
        <w:r w:rsidRPr="00615C9C">
          <w:rPr>
            <w:rFonts w:ascii="Verdana" w:eastAsiaTheme="minorEastAsia" w:hAnsi="Verdana" w:cstheme="minorBidi"/>
            <w:smallCaps w:val="0"/>
            <w:noProof/>
            <w:color w:val="auto"/>
            <w:sz w:val="22"/>
            <w:szCs w:val="22"/>
          </w:rPr>
          <w:tab/>
        </w:r>
        <w:r w:rsidRPr="00615C9C">
          <w:rPr>
            <w:rStyle w:val="Hyperlink"/>
            <w:rFonts w:ascii="Verdana" w:hAnsi="Verdana"/>
            <w:noProof/>
            <w:lang w:bidi="en-US"/>
          </w:rPr>
          <w:t>New File Structure</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_Toc498666188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26</w:t>
        </w:r>
        <w:r w:rsidRPr="00615C9C">
          <w:rPr>
            <w:rFonts w:ascii="Verdana" w:hAnsi="Verdana"/>
            <w:noProof/>
            <w:webHidden/>
          </w:rPr>
          <w:fldChar w:fldCharType="end"/>
        </w:r>
      </w:hyperlink>
    </w:p>
    <w:p w:rsidR="00615C9C" w:rsidRPr="00615C9C" w:rsidRDefault="00615C9C">
      <w:pPr>
        <w:pStyle w:val="TOC1"/>
        <w:tabs>
          <w:tab w:val="left" w:pos="480"/>
          <w:tab w:val="right" w:leader="dot" w:pos="10250"/>
        </w:tabs>
        <w:rPr>
          <w:rFonts w:ascii="Verdana" w:eastAsiaTheme="minorEastAsia" w:hAnsi="Verdana" w:cstheme="minorBidi"/>
          <w:b w:val="0"/>
          <w:caps w:val="0"/>
          <w:noProof/>
          <w:color w:val="auto"/>
          <w:sz w:val="22"/>
          <w:szCs w:val="22"/>
        </w:rPr>
      </w:pPr>
      <w:hyperlink w:anchor="_Toc498666189" w:history="1">
        <w:r w:rsidRPr="00615C9C">
          <w:rPr>
            <w:rStyle w:val="Hyperlink"/>
            <w:rFonts w:ascii="Verdana" w:hAnsi="Verdana"/>
            <w:noProof/>
          </w:rPr>
          <w:t>6.</w:t>
        </w:r>
        <w:r w:rsidRPr="00615C9C">
          <w:rPr>
            <w:rFonts w:ascii="Verdana" w:eastAsiaTheme="minorEastAsia" w:hAnsi="Verdana" w:cstheme="minorBidi"/>
            <w:b w:val="0"/>
            <w:caps w:val="0"/>
            <w:noProof/>
            <w:color w:val="auto"/>
            <w:sz w:val="22"/>
            <w:szCs w:val="22"/>
          </w:rPr>
          <w:tab/>
        </w:r>
        <w:r w:rsidRPr="00615C9C">
          <w:rPr>
            <w:rStyle w:val="Hyperlink"/>
            <w:rFonts w:ascii="Verdana" w:hAnsi="Verdana"/>
            <w:noProof/>
          </w:rPr>
          <w:t>Additional Requirement</w:t>
        </w:r>
        <w:r w:rsidRPr="00615C9C">
          <w:rPr>
            <w:rFonts w:ascii="Verdana" w:hAnsi="Verdana"/>
            <w:noProof/>
            <w:webHidden/>
          </w:rPr>
          <w:tab/>
        </w:r>
        <w:r w:rsidRPr="00615C9C">
          <w:rPr>
            <w:rFonts w:ascii="Verdana" w:hAnsi="Verdana"/>
            <w:noProof/>
            <w:webHidden/>
          </w:rPr>
          <w:fldChar w:fldCharType="begin"/>
        </w:r>
        <w:r w:rsidRPr="00615C9C">
          <w:rPr>
            <w:rFonts w:ascii="Verdana" w:hAnsi="Verdana"/>
            <w:noProof/>
            <w:webHidden/>
          </w:rPr>
          <w:instrText xml:space="preserve"> PAGEREF _Toc498666189 \h </w:instrText>
        </w:r>
        <w:r w:rsidRPr="00615C9C">
          <w:rPr>
            <w:rFonts w:ascii="Verdana" w:hAnsi="Verdana"/>
            <w:noProof/>
            <w:webHidden/>
          </w:rPr>
        </w:r>
        <w:r w:rsidRPr="00615C9C">
          <w:rPr>
            <w:rFonts w:ascii="Verdana" w:hAnsi="Verdana"/>
            <w:noProof/>
            <w:webHidden/>
          </w:rPr>
          <w:fldChar w:fldCharType="separate"/>
        </w:r>
        <w:r w:rsidRPr="00615C9C">
          <w:rPr>
            <w:rFonts w:ascii="Verdana" w:hAnsi="Verdana"/>
            <w:noProof/>
            <w:webHidden/>
          </w:rPr>
          <w:t>27</w:t>
        </w:r>
        <w:r w:rsidRPr="00615C9C">
          <w:rPr>
            <w:rFonts w:ascii="Verdana" w:hAnsi="Verdana"/>
            <w:noProof/>
            <w:webHidden/>
          </w:rPr>
          <w:fldChar w:fldCharType="end"/>
        </w:r>
      </w:hyperlink>
    </w:p>
    <w:p w:rsidR="00B77AE7" w:rsidRPr="00615C9C" w:rsidRDefault="0044130F" w:rsidP="00615C9C">
      <w:pPr>
        <w:pStyle w:val="TOC1"/>
        <w:rPr>
          <w:rFonts w:ascii="Verdana" w:hAnsi="Verdana"/>
        </w:rPr>
      </w:pPr>
      <w:r w:rsidRPr="00615C9C">
        <w:rPr>
          <w:rFonts w:ascii="Verdana" w:hAnsi="Verdana" w:cs="Arial"/>
        </w:rPr>
        <w:fldChar w:fldCharType="end"/>
      </w:r>
    </w:p>
    <w:p w:rsidR="00ED0B11" w:rsidRPr="00615C9C" w:rsidRDefault="00ED0B11" w:rsidP="00ED0B11">
      <w:pPr>
        <w:pBdr>
          <w:bottom w:val="single" w:sz="4" w:space="6" w:color="9F9F9F"/>
        </w:pBdr>
        <w:spacing w:line="240" w:lineRule="auto"/>
        <w:rPr>
          <w:rFonts w:ascii="Verdana" w:hAnsi="Verdana"/>
          <w:color w:val="1F5CA9"/>
          <w:sz w:val="28"/>
          <w:szCs w:val="28"/>
          <w:lang w:val="en-NZ"/>
        </w:rPr>
      </w:pPr>
      <w:r w:rsidRPr="00615C9C">
        <w:rPr>
          <w:rFonts w:ascii="Verdana" w:hAnsi="Verdana"/>
          <w:color w:val="1F5CA9"/>
          <w:sz w:val="28"/>
          <w:szCs w:val="28"/>
          <w:lang w:val="en-NZ"/>
        </w:rPr>
        <w:lastRenderedPageBreak/>
        <w:t>Document Revision History</w:t>
      </w:r>
    </w:p>
    <w:p w:rsidR="00ED0B11" w:rsidRPr="00615C9C" w:rsidRDefault="00ED0B11" w:rsidP="00ED0B11">
      <w:pPr>
        <w:pStyle w:val="ECParagraph"/>
        <w:rPr>
          <w:rFonts w:ascii="Verdana" w:hAnsi="Verdana"/>
        </w:rPr>
      </w:pPr>
      <w:bookmarkStart w:id="10" w:name="_Toc373418044"/>
    </w:p>
    <w:p w:rsidR="00ED0B11" w:rsidRPr="00615C9C" w:rsidRDefault="00ED0B11" w:rsidP="00ED0B11">
      <w:pPr>
        <w:pStyle w:val="ECParagraph"/>
        <w:rPr>
          <w:rFonts w:ascii="Verdana" w:hAnsi="Verdana"/>
          <w:sz w:val="20"/>
          <w:szCs w:val="20"/>
        </w:rPr>
      </w:pPr>
      <w:r w:rsidRPr="00615C9C">
        <w:rPr>
          <w:rFonts w:ascii="Verdana" w:hAnsi="Verdana"/>
          <w:sz w:val="20"/>
          <w:szCs w:val="20"/>
        </w:rPr>
        <w:t>This table holds record of signification changes made to the document.</w:t>
      </w:r>
      <w:bookmarkEnd w:id="10"/>
    </w:p>
    <w:tbl>
      <w:tblPr>
        <w:tblW w:w="98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654"/>
        <w:gridCol w:w="2881"/>
        <w:gridCol w:w="3116"/>
      </w:tblGrid>
      <w:tr w:rsidR="00ED0B11" w:rsidRPr="00615C9C" w:rsidTr="00B85FB4">
        <w:trPr>
          <w:trHeight w:val="523"/>
        </w:trPr>
        <w:tc>
          <w:tcPr>
            <w:tcW w:w="1170" w:type="dxa"/>
            <w:shd w:val="clear" w:color="auto" w:fill="BFBFBF"/>
          </w:tcPr>
          <w:p w:rsidR="00ED0B11" w:rsidRPr="00615C9C" w:rsidRDefault="00ED0B11" w:rsidP="00B85FB4">
            <w:pPr>
              <w:rPr>
                <w:rFonts w:ascii="Verdana" w:hAnsi="Verdana"/>
                <w:b/>
                <w:color w:val="333333"/>
                <w:sz w:val="20"/>
                <w:szCs w:val="20"/>
                <w:lang w:bidi="en-US"/>
              </w:rPr>
            </w:pPr>
            <w:r w:rsidRPr="00615C9C">
              <w:rPr>
                <w:rFonts w:ascii="Verdana" w:hAnsi="Verdana"/>
                <w:b/>
                <w:color w:val="333333"/>
                <w:sz w:val="20"/>
                <w:szCs w:val="20"/>
                <w:lang w:bidi="en-US"/>
              </w:rPr>
              <w:t xml:space="preserve">Version </w:t>
            </w:r>
          </w:p>
        </w:tc>
        <w:tc>
          <w:tcPr>
            <w:tcW w:w="2654" w:type="dxa"/>
            <w:shd w:val="clear" w:color="auto" w:fill="BFBFBF"/>
          </w:tcPr>
          <w:p w:rsidR="00ED0B11" w:rsidRPr="00615C9C" w:rsidRDefault="00ED0B11" w:rsidP="00B85FB4">
            <w:pPr>
              <w:rPr>
                <w:rFonts w:ascii="Verdana" w:hAnsi="Verdana"/>
                <w:b/>
                <w:color w:val="333333"/>
                <w:sz w:val="20"/>
                <w:szCs w:val="20"/>
                <w:lang w:bidi="en-US"/>
              </w:rPr>
            </w:pPr>
            <w:r w:rsidRPr="00615C9C">
              <w:rPr>
                <w:rFonts w:ascii="Verdana" w:hAnsi="Verdana"/>
                <w:b/>
                <w:color w:val="333333"/>
                <w:sz w:val="20"/>
                <w:szCs w:val="20"/>
                <w:lang w:bidi="en-US"/>
              </w:rPr>
              <w:t xml:space="preserve">Date </w:t>
            </w:r>
          </w:p>
        </w:tc>
        <w:tc>
          <w:tcPr>
            <w:tcW w:w="2881" w:type="dxa"/>
            <w:shd w:val="clear" w:color="auto" w:fill="BFBFBF"/>
          </w:tcPr>
          <w:p w:rsidR="00ED0B11" w:rsidRPr="00615C9C" w:rsidRDefault="00ED0B11" w:rsidP="00B85FB4">
            <w:pPr>
              <w:rPr>
                <w:rFonts w:ascii="Verdana" w:hAnsi="Verdana"/>
                <w:b/>
                <w:color w:val="333333"/>
                <w:sz w:val="20"/>
                <w:szCs w:val="20"/>
                <w:lang w:bidi="en-US"/>
              </w:rPr>
            </w:pPr>
            <w:r w:rsidRPr="00615C9C">
              <w:rPr>
                <w:rFonts w:ascii="Verdana" w:hAnsi="Verdana"/>
                <w:b/>
                <w:color w:val="333333"/>
                <w:sz w:val="20"/>
                <w:szCs w:val="20"/>
                <w:lang w:bidi="en-US"/>
              </w:rPr>
              <w:t>Author</w:t>
            </w:r>
          </w:p>
        </w:tc>
        <w:tc>
          <w:tcPr>
            <w:tcW w:w="3116" w:type="dxa"/>
            <w:shd w:val="clear" w:color="auto" w:fill="BFBFBF"/>
          </w:tcPr>
          <w:p w:rsidR="00ED0B11" w:rsidRPr="00615C9C" w:rsidRDefault="00ED0B11" w:rsidP="00B85FB4">
            <w:pPr>
              <w:rPr>
                <w:rFonts w:ascii="Verdana" w:hAnsi="Verdana"/>
                <w:b/>
                <w:color w:val="333333"/>
                <w:sz w:val="20"/>
                <w:szCs w:val="20"/>
                <w:lang w:bidi="en-US"/>
              </w:rPr>
            </w:pPr>
            <w:r w:rsidRPr="00615C9C">
              <w:rPr>
                <w:rFonts w:ascii="Verdana" w:hAnsi="Verdana"/>
                <w:b/>
                <w:color w:val="333333"/>
                <w:sz w:val="20"/>
                <w:szCs w:val="20"/>
                <w:lang w:bidi="en-US"/>
              </w:rPr>
              <w:t>Description of change</w:t>
            </w:r>
          </w:p>
        </w:tc>
      </w:tr>
      <w:tr w:rsidR="00ED0B11" w:rsidRPr="00615C9C" w:rsidTr="00B85FB4">
        <w:trPr>
          <w:trHeight w:val="454"/>
        </w:trPr>
        <w:tc>
          <w:tcPr>
            <w:tcW w:w="1170" w:type="dxa"/>
          </w:tcPr>
          <w:p w:rsidR="00ED0B11" w:rsidRPr="00615C9C" w:rsidRDefault="0001082C" w:rsidP="00B85FB4">
            <w:pPr>
              <w:rPr>
                <w:rFonts w:ascii="Verdana" w:hAnsi="Verdana"/>
                <w:color w:val="333333"/>
                <w:sz w:val="20"/>
                <w:szCs w:val="20"/>
                <w:lang w:bidi="en-US"/>
              </w:rPr>
            </w:pPr>
            <w:r w:rsidRPr="00615C9C">
              <w:rPr>
                <w:rFonts w:ascii="Verdana" w:hAnsi="Verdana"/>
                <w:color w:val="333333"/>
                <w:sz w:val="20"/>
                <w:szCs w:val="20"/>
                <w:lang w:bidi="en-US"/>
              </w:rPr>
              <w:t>1</w:t>
            </w:r>
            <w:r w:rsidR="00ED0B11" w:rsidRPr="00615C9C">
              <w:rPr>
                <w:rFonts w:ascii="Verdana" w:hAnsi="Verdana"/>
                <w:color w:val="333333"/>
                <w:sz w:val="20"/>
                <w:szCs w:val="20"/>
                <w:lang w:bidi="en-US"/>
              </w:rPr>
              <w:t>.0</w:t>
            </w:r>
          </w:p>
        </w:tc>
        <w:tc>
          <w:tcPr>
            <w:tcW w:w="2654" w:type="dxa"/>
          </w:tcPr>
          <w:p w:rsidR="00ED0B11" w:rsidRPr="00615C9C" w:rsidRDefault="008E4377" w:rsidP="00B85FB4">
            <w:pPr>
              <w:rPr>
                <w:rFonts w:ascii="Verdana" w:hAnsi="Verdana"/>
                <w:color w:val="333333"/>
                <w:sz w:val="20"/>
                <w:szCs w:val="20"/>
                <w:lang w:bidi="en-US"/>
              </w:rPr>
            </w:pPr>
            <w:r w:rsidRPr="00615C9C">
              <w:rPr>
                <w:rFonts w:ascii="Verdana" w:hAnsi="Verdana"/>
                <w:color w:val="333333"/>
                <w:sz w:val="20"/>
                <w:szCs w:val="20"/>
                <w:lang w:bidi="en-US"/>
              </w:rPr>
              <w:t>16</w:t>
            </w:r>
            <w:r w:rsidR="00536D36" w:rsidRPr="00615C9C">
              <w:rPr>
                <w:rFonts w:ascii="Verdana" w:hAnsi="Verdana"/>
                <w:color w:val="333333"/>
                <w:sz w:val="20"/>
                <w:szCs w:val="20"/>
                <w:lang w:bidi="en-US"/>
              </w:rPr>
              <w:t>/11</w:t>
            </w:r>
            <w:r w:rsidR="00ED0B11" w:rsidRPr="00615C9C">
              <w:rPr>
                <w:rFonts w:ascii="Verdana" w:hAnsi="Verdana"/>
                <w:color w:val="333333"/>
                <w:sz w:val="20"/>
                <w:szCs w:val="20"/>
                <w:lang w:bidi="en-US"/>
              </w:rPr>
              <w:t>/2017</w:t>
            </w:r>
          </w:p>
        </w:tc>
        <w:tc>
          <w:tcPr>
            <w:tcW w:w="2881" w:type="dxa"/>
          </w:tcPr>
          <w:p w:rsidR="00ED0B11" w:rsidRPr="00615C9C" w:rsidRDefault="008E4377" w:rsidP="00B85FB4">
            <w:pPr>
              <w:rPr>
                <w:rFonts w:ascii="Verdana" w:hAnsi="Verdana"/>
                <w:color w:val="333333"/>
                <w:sz w:val="20"/>
                <w:szCs w:val="20"/>
                <w:lang w:bidi="en-US"/>
              </w:rPr>
            </w:pPr>
            <w:r w:rsidRPr="00615C9C">
              <w:rPr>
                <w:rFonts w:ascii="Verdana" w:hAnsi="Verdana"/>
                <w:color w:val="333333"/>
                <w:sz w:val="20"/>
                <w:szCs w:val="20"/>
                <w:lang w:bidi="en-US"/>
              </w:rPr>
              <w:t>Radhika Solgama</w:t>
            </w:r>
          </w:p>
        </w:tc>
        <w:tc>
          <w:tcPr>
            <w:tcW w:w="3116" w:type="dxa"/>
          </w:tcPr>
          <w:p w:rsidR="00ED0B11" w:rsidRPr="00615C9C" w:rsidRDefault="00536D36" w:rsidP="00B85FB4">
            <w:pPr>
              <w:rPr>
                <w:rFonts w:ascii="Verdana" w:hAnsi="Verdana"/>
                <w:color w:val="333333"/>
                <w:sz w:val="20"/>
                <w:szCs w:val="20"/>
                <w:lang w:bidi="en-US"/>
              </w:rPr>
            </w:pPr>
            <w:r w:rsidRPr="00615C9C">
              <w:rPr>
                <w:rFonts w:ascii="Verdana" w:hAnsi="Verdana"/>
                <w:color w:val="333333"/>
                <w:sz w:val="20"/>
                <w:szCs w:val="20"/>
                <w:lang w:bidi="en-US"/>
              </w:rPr>
              <w:t>Technical Document</w:t>
            </w:r>
          </w:p>
        </w:tc>
      </w:tr>
    </w:tbl>
    <w:p w:rsidR="00ED0B11" w:rsidRPr="00615C9C" w:rsidRDefault="00ED0B11" w:rsidP="00ED0B11">
      <w:pPr>
        <w:pStyle w:val="Text"/>
      </w:pPr>
    </w:p>
    <w:p w:rsidR="00A508A8" w:rsidRPr="00615C9C" w:rsidRDefault="00A508A8" w:rsidP="00B77AE7">
      <w:pPr>
        <w:rPr>
          <w:rFonts w:ascii="Verdana" w:hAnsi="Verdana"/>
        </w:rPr>
      </w:pPr>
    </w:p>
    <w:p w:rsidR="00536D36" w:rsidRPr="00615C9C" w:rsidRDefault="00536D36" w:rsidP="00A508A8">
      <w:pPr>
        <w:tabs>
          <w:tab w:val="left" w:pos="6681"/>
        </w:tabs>
        <w:rPr>
          <w:rFonts w:ascii="Verdana" w:hAnsi="Verdana"/>
        </w:rPr>
      </w:pPr>
    </w:p>
    <w:p w:rsidR="00536D36" w:rsidRPr="00615C9C" w:rsidRDefault="00536D36" w:rsidP="00A508A8">
      <w:pPr>
        <w:tabs>
          <w:tab w:val="left" w:pos="6681"/>
        </w:tabs>
        <w:rPr>
          <w:rFonts w:ascii="Verdana" w:hAnsi="Verdana"/>
        </w:rPr>
      </w:pPr>
    </w:p>
    <w:p w:rsidR="00ED0B11" w:rsidRPr="00615C9C" w:rsidRDefault="00A508A8" w:rsidP="00A508A8">
      <w:pPr>
        <w:tabs>
          <w:tab w:val="left" w:pos="6681"/>
        </w:tabs>
        <w:rPr>
          <w:rFonts w:ascii="Verdana" w:hAnsi="Verdana"/>
        </w:rPr>
      </w:pPr>
      <w:r w:rsidRPr="00615C9C">
        <w:rPr>
          <w:rFonts w:ascii="Verdana" w:hAnsi="Verdana"/>
        </w:rPr>
        <w:tab/>
      </w:r>
    </w:p>
    <w:p w:rsidR="006C35E1" w:rsidRPr="00615C9C" w:rsidRDefault="00536D36" w:rsidP="00213270">
      <w:pPr>
        <w:pStyle w:val="ECHeading1"/>
      </w:pPr>
      <w:bookmarkStart w:id="11" w:name="_Toc367368223"/>
      <w:bookmarkStart w:id="12" w:name="_Toc498666130"/>
      <w:bookmarkEnd w:id="1"/>
      <w:bookmarkEnd w:id="2"/>
      <w:r w:rsidRPr="00615C9C">
        <w:lastRenderedPageBreak/>
        <w:t>Company Details</w:t>
      </w:r>
      <w:bookmarkEnd w:id="12"/>
    </w:p>
    <w:p w:rsidR="00536D36" w:rsidRPr="00615C9C" w:rsidRDefault="00536D36" w:rsidP="00536D36">
      <w:pPr>
        <w:pStyle w:val="ListParagraph"/>
        <w:spacing w:line="235" w:lineRule="auto"/>
        <w:ind w:firstLine="360"/>
        <w:jc w:val="left"/>
        <w:rPr>
          <w:rFonts w:ascii="Verdana" w:hAnsi="Verdana"/>
          <w:color w:val="000000"/>
          <w:sz w:val="20"/>
        </w:rPr>
      </w:pPr>
      <w:r w:rsidRPr="00615C9C">
        <w:rPr>
          <w:rFonts w:ascii="Verdana" w:hAnsi="Verdana"/>
          <w:color w:val="000000"/>
          <w:sz w:val="20"/>
        </w:rPr>
        <w:t>Company name:</w:t>
      </w:r>
    </w:p>
    <w:p w:rsidR="00536D36" w:rsidRPr="00615C9C" w:rsidRDefault="00536D36" w:rsidP="00536D36">
      <w:pPr>
        <w:pStyle w:val="ListParagraph"/>
        <w:tabs>
          <w:tab w:val="left" w:pos="1715"/>
        </w:tabs>
        <w:spacing w:line="235" w:lineRule="auto"/>
        <w:jc w:val="left"/>
        <w:rPr>
          <w:rFonts w:ascii="Verdana" w:hAnsi="Verdana"/>
          <w:color w:val="000000"/>
          <w:sz w:val="20"/>
        </w:rPr>
      </w:pPr>
      <w:r w:rsidRPr="00615C9C">
        <w:rPr>
          <w:rFonts w:ascii="Verdana" w:hAnsi="Verdana"/>
          <w:color w:val="000000"/>
          <w:sz w:val="20"/>
        </w:rPr>
        <w:t xml:space="preserve">     City:</w:t>
      </w:r>
    </w:p>
    <w:p w:rsidR="00536D36" w:rsidRPr="00615C9C" w:rsidRDefault="00536D36" w:rsidP="00536D36">
      <w:pPr>
        <w:pStyle w:val="ListParagraph"/>
        <w:spacing w:line="235" w:lineRule="auto"/>
        <w:jc w:val="left"/>
        <w:rPr>
          <w:rFonts w:ascii="Verdana" w:hAnsi="Verdana"/>
          <w:color w:val="000000"/>
          <w:sz w:val="20"/>
        </w:rPr>
      </w:pPr>
      <w:r w:rsidRPr="00615C9C">
        <w:rPr>
          <w:rFonts w:ascii="Verdana" w:hAnsi="Verdana"/>
          <w:color w:val="000000"/>
          <w:sz w:val="20"/>
        </w:rPr>
        <w:t xml:space="preserve">     State:</w:t>
      </w:r>
    </w:p>
    <w:p w:rsidR="00536D36" w:rsidRPr="00615C9C" w:rsidRDefault="00536D36" w:rsidP="00536D36">
      <w:pPr>
        <w:pStyle w:val="ListParagraph"/>
        <w:spacing w:line="235" w:lineRule="auto"/>
        <w:jc w:val="left"/>
        <w:rPr>
          <w:rFonts w:ascii="Verdana" w:hAnsi="Verdana"/>
          <w:color w:val="000000"/>
          <w:sz w:val="20"/>
        </w:rPr>
      </w:pPr>
      <w:r w:rsidRPr="00615C9C">
        <w:rPr>
          <w:rFonts w:ascii="Verdana" w:hAnsi="Verdana"/>
          <w:color w:val="000000"/>
          <w:sz w:val="20"/>
        </w:rPr>
        <w:t xml:space="preserve">     Country:</w:t>
      </w:r>
    </w:p>
    <w:p w:rsidR="00536D36" w:rsidRPr="00615C9C" w:rsidRDefault="00536D36" w:rsidP="00536D36">
      <w:pPr>
        <w:pStyle w:val="ListParagraph"/>
        <w:spacing w:line="235" w:lineRule="auto"/>
        <w:jc w:val="left"/>
        <w:rPr>
          <w:rFonts w:ascii="Verdana" w:hAnsi="Verdana"/>
          <w:color w:val="000000"/>
          <w:sz w:val="24"/>
          <w:szCs w:val="24"/>
        </w:rPr>
      </w:pPr>
      <w:r w:rsidRPr="00615C9C">
        <w:rPr>
          <w:rFonts w:ascii="Verdana" w:hAnsi="Verdana"/>
          <w:color w:val="000000"/>
          <w:sz w:val="20"/>
        </w:rPr>
        <w:t xml:space="preserve">     Address:</w:t>
      </w:r>
    </w:p>
    <w:p w:rsidR="00536D36" w:rsidRPr="00615C9C" w:rsidRDefault="00536D36" w:rsidP="00536D36">
      <w:pPr>
        <w:pStyle w:val="ListParagraph"/>
        <w:ind w:left="288" w:firstLine="720"/>
        <w:rPr>
          <w:rFonts w:ascii="Verdana" w:hAnsi="Verdana"/>
          <w:noProof/>
          <w:sz w:val="20"/>
          <w:u w:val="single"/>
        </w:rPr>
      </w:pPr>
    </w:p>
    <w:p w:rsidR="00536D36" w:rsidRPr="00615C9C" w:rsidRDefault="00536D36" w:rsidP="003844FB">
      <w:pPr>
        <w:pStyle w:val="ListParagraph"/>
        <w:ind w:left="288"/>
        <w:rPr>
          <w:rFonts w:ascii="Verdana" w:hAnsi="Verdana"/>
          <w:sz w:val="20"/>
          <w:u w:val="single"/>
        </w:rPr>
      </w:pPr>
    </w:p>
    <w:p w:rsidR="00827156" w:rsidRPr="00615C9C" w:rsidRDefault="00827156" w:rsidP="006C35E1">
      <w:pPr>
        <w:rPr>
          <w:rFonts w:ascii="Verdana" w:hAnsi="Verdana"/>
          <w:lang w:val="en-GB" w:eastAsia="en-GB"/>
        </w:rPr>
      </w:pPr>
    </w:p>
    <w:p w:rsidR="001F00A9" w:rsidRPr="00615C9C" w:rsidRDefault="001F00A9" w:rsidP="002B2941">
      <w:pPr>
        <w:pStyle w:val="ECHeading1"/>
        <w:rPr>
          <w:rFonts w:cs="Calibri"/>
          <w:b/>
          <w:color w:val="000000"/>
          <w:sz w:val="20"/>
          <w:szCs w:val="20"/>
          <w:u w:val="single"/>
        </w:rPr>
      </w:pPr>
      <w:bookmarkStart w:id="13" w:name="_Toc497777034"/>
      <w:bookmarkStart w:id="14" w:name="_Toc498666131"/>
      <w:r w:rsidRPr="00615C9C">
        <w:lastRenderedPageBreak/>
        <w:t>Project &amp; Client Details</w:t>
      </w:r>
      <w:bookmarkEnd w:id="13"/>
      <w:bookmarkEnd w:id="14"/>
    </w:p>
    <w:p w:rsidR="001F00A9" w:rsidRPr="00615C9C" w:rsidRDefault="001F00A9" w:rsidP="001F00A9">
      <w:pPr>
        <w:widowControl w:val="0"/>
        <w:tabs>
          <w:tab w:val="left" w:pos="3760"/>
          <w:tab w:val="left" w:pos="8220"/>
        </w:tabs>
        <w:spacing w:line="235" w:lineRule="auto"/>
        <w:contextualSpacing/>
        <w:rPr>
          <w:rFonts w:ascii="Verdana" w:hAnsi="Verdana"/>
          <w:lang w:val="en-GB" w:eastAsia="en-GB"/>
        </w:rPr>
      </w:pPr>
    </w:p>
    <w:p w:rsidR="001F00A9" w:rsidRPr="00615C9C" w:rsidRDefault="001F00A9" w:rsidP="001F00A9">
      <w:pPr>
        <w:widowControl w:val="0"/>
        <w:tabs>
          <w:tab w:val="left" w:pos="3760"/>
          <w:tab w:val="left" w:pos="8220"/>
        </w:tabs>
        <w:spacing w:line="235" w:lineRule="auto"/>
        <w:contextualSpacing/>
        <w:rPr>
          <w:rFonts w:ascii="Verdana" w:hAnsi="Verdana"/>
          <w:color w:val="000000"/>
          <w:sz w:val="20"/>
          <w:szCs w:val="20"/>
        </w:rPr>
      </w:pPr>
      <w:r w:rsidRPr="00615C9C">
        <w:rPr>
          <w:rFonts w:ascii="Verdana" w:hAnsi="Verdana"/>
          <w:b/>
          <w:color w:val="000000"/>
          <w:sz w:val="20"/>
          <w:szCs w:val="20"/>
          <w:u w:val="single"/>
        </w:rPr>
        <w:t>Clients Details</w:t>
      </w:r>
      <w:r w:rsidRPr="00615C9C">
        <w:rPr>
          <w:rFonts w:ascii="Verdana" w:hAnsi="Verdana"/>
          <w:color w:val="000000"/>
          <w:sz w:val="20"/>
          <w:szCs w:val="20"/>
          <w:u w:val="single"/>
        </w:rPr>
        <w:t>:</w:t>
      </w:r>
    </w:p>
    <w:p w:rsidR="001F00A9" w:rsidRPr="00615C9C" w:rsidRDefault="001F00A9" w:rsidP="001F00A9">
      <w:pPr>
        <w:widowControl w:val="0"/>
        <w:tabs>
          <w:tab w:val="left" w:pos="3760"/>
          <w:tab w:val="left" w:pos="8220"/>
        </w:tabs>
        <w:spacing w:line="235" w:lineRule="auto"/>
        <w:contextualSpacing/>
        <w:rPr>
          <w:rFonts w:ascii="Verdana" w:hAnsi="Verdana"/>
          <w:color w:val="000000"/>
          <w:sz w:val="20"/>
          <w:szCs w:val="20"/>
        </w:rPr>
      </w:pPr>
    </w:p>
    <w:p w:rsidR="001F00A9" w:rsidRPr="00615C9C" w:rsidRDefault="001F00A9" w:rsidP="001F00A9">
      <w:pPr>
        <w:widowControl w:val="0"/>
        <w:tabs>
          <w:tab w:val="left" w:pos="3760"/>
          <w:tab w:val="left" w:pos="8220"/>
        </w:tabs>
        <w:spacing w:line="235" w:lineRule="auto"/>
        <w:contextualSpacing/>
        <w:rPr>
          <w:rFonts w:ascii="Verdana" w:hAnsi="Verdana"/>
          <w:color w:val="000000"/>
          <w:sz w:val="20"/>
          <w:szCs w:val="20"/>
        </w:rPr>
      </w:pPr>
      <w:r w:rsidRPr="00615C9C">
        <w:rPr>
          <w:rFonts w:ascii="Verdana" w:hAnsi="Verdana"/>
          <w:b/>
          <w:color w:val="000000"/>
          <w:sz w:val="20"/>
          <w:szCs w:val="20"/>
        </w:rPr>
        <w:t>Client Name:</w:t>
      </w:r>
      <w:r w:rsidRPr="00615C9C">
        <w:rPr>
          <w:rFonts w:ascii="Verdana" w:hAnsi="Verdana"/>
          <w:color w:val="000000"/>
          <w:sz w:val="20"/>
          <w:szCs w:val="20"/>
        </w:rPr>
        <w:t xml:space="preserve"> </w:t>
      </w:r>
    </w:p>
    <w:p w:rsidR="001F00A9" w:rsidRPr="00615C9C" w:rsidRDefault="001F00A9" w:rsidP="001F00A9">
      <w:pPr>
        <w:widowControl w:val="0"/>
        <w:tabs>
          <w:tab w:val="left" w:pos="3760"/>
          <w:tab w:val="left" w:pos="8220"/>
        </w:tabs>
        <w:spacing w:line="235" w:lineRule="auto"/>
        <w:contextualSpacing/>
        <w:rPr>
          <w:rFonts w:ascii="Verdana" w:hAnsi="Verdana"/>
          <w:color w:val="000000"/>
          <w:sz w:val="20"/>
          <w:szCs w:val="20"/>
        </w:rPr>
      </w:pPr>
      <w:r w:rsidRPr="00615C9C">
        <w:rPr>
          <w:rFonts w:ascii="Verdana" w:hAnsi="Verdana"/>
          <w:b/>
          <w:color w:val="000000"/>
          <w:sz w:val="20"/>
          <w:szCs w:val="20"/>
        </w:rPr>
        <w:t xml:space="preserve">Contact Person: </w:t>
      </w:r>
    </w:p>
    <w:p w:rsidR="001F00A9" w:rsidRPr="00615C9C" w:rsidRDefault="001F00A9" w:rsidP="001F00A9">
      <w:pPr>
        <w:widowControl w:val="0"/>
        <w:tabs>
          <w:tab w:val="left" w:pos="3760"/>
          <w:tab w:val="left" w:pos="8220"/>
        </w:tabs>
        <w:spacing w:line="235" w:lineRule="auto"/>
        <w:contextualSpacing/>
        <w:rPr>
          <w:rFonts w:ascii="Verdana" w:hAnsi="Verdana"/>
          <w:color w:val="000000"/>
          <w:sz w:val="20"/>
          <w:szCs w:val="20"/>
        </w:rPr>
      </w:pPr>
    </w:p>
    <w:p w:rsidR="001F00A9" w:rsidRPr="00615C9C" w:rsidRDefault="001F00A9" w:rsidP="001F00A9">
      <w:pPr>
        <w:widowControl w:val="0"/>
        <w:tabs>
          <w:tab w:val="left" w:pos="3760"/>
          <w:tab w:val="left" w:pos="8220"/>
        </w:tabs>
        <w:spacing w:line="235" w:lineRule="auto"/>
        <w:contextualSpacing/>
        <w:rPr>
          <w:rFonts w:ascii="Verdana" w:hAnsi="Verdana" w:cs="Verdana"/>
          <w:sz w:val="20"/>
          <w:szCs w:val="20"/>
          <w:lang w:val="en-GB" w:eastAsia="en-GB"/>
        </w:rPr>
      </w:pPr>
      <w:r w:rsidRPr="00615C9C">
        <w:rPr>
          <w:rFonts w:ascii="Verdana" w:hAnsi="Verdana"/>
          <w:b/>
          <w:color w:val="000000"/>
          <w:sz w:val="20"/>
          <w:szCs w:val="20"/>
          <w:u w:val="single"/>
        </w:rPr>
        <w:t>Project Details:</w:t>
      </w:r>
    </w:p>
    <w:p w:rsidR="001F00A9" w:rsidRPr="00615C9C" w:rsidRDefault="001F00A9" w:rsidP="001F00A9">
      <w:pPr>
        <w:tabs>
          <w:tab w:val="left" w:pos="2662"/>
        </w:tabs>
        <w:rPr>
          <w:rFonts w:ascii="Verdana" w:hAnsi="Verdana"/>
          <w:lang w:val="en-GB" w:eastAsia="en-GB"/>
        </w:rPr>
      </w:pPr>
    </w:p>
    <w:p w:rsidR="00014C75" w:rsidRPr="00615C9C" w:rsidRDefault="00014C75" w:rsidP="00213270">
      <w:pPr>
        <w:pStyle w:val="ECHeading1"/>
        <w:rPr>
          <w:b/>
          <w:sz w:val="20"/>
          <w:szCs w:val="20"/>
        </w:rPr>
      </w:pPr>
      <w:bookmarkStart w:id="15" w:name="_Toc497777035"/>
      <w:bookmarkStart w:id="16" w:name="_Toc498666132"/>
      <w:r w:rsidRPr="00615C9C">
        <w:lastRenderedPageBreak/>
        <w:t>Git Repository</w:t>
      </w:r>
      <w:bookmarkEnd w:id="15"/>
      <w:bookmarkEnd w:id="16"/>
    </w:p>
    <w:p w:rsidR="00014C75" w:rsidRPr="00615C9C" w:rsidRDefault="00014C75" w:rsidP="00014C75">
      <w:pPr>
        <w:rPr>
          <w:rFonts w:ascii="Verdana" w:hAnsi="Verdana"/>
          <w:lang w:val="en-GB" w:eastAsia="en-GB"/>
        </w:rPr>
      </w:pPr>
    </w:p>
    <w:p w:rsidR="00014C75" w:rsidRPr="00615C9C" w:rsidRDefault="00014C75" w:rsidP="00014C75">
      <w:pPr>
        <w:tabs>
          <w:tab w:val="left" w:pos="3519"/>
        </w:tabs>
        <w:rPr>
          <w:rFonts w:ascii="Verdana" w:hAnsi="Verdana" w:cs="Verdana"/>
          <w:b/>
          <w:sz w:val="20"/>
          <w:szCs w:val="20"/>
          <w:lang w:val="en-GB" w:eastAsia="en-GB"/>
        </w:rPr>
      </w:pPr>
      <w:r w:rsidRPr="00615C9C">
        <w:rPr>
          <w:rFonts w:ascii="Verdana" w:hAnsi="Verdana" w:cs="Verdana"/>
          <w:b/>
          <w:sz w:val="20"/>
          <w:szCs w:val="20"/>
          <w:lang w:val="en-GB" w:eastAsia="en-GB"/>
        </w:rPr>
        <w:t>Server</w:t>
      </w:r>
      <w:r w:rsidRPr="00615C9C">
        <w:rPr>
          <w:rFonts w:ascii="Verdana" w:hAnsi="Verdana" w:cs="Verdana"/>
          <w:sz w:val="20"/>
          <w:szCs w:val="20"/>
          <w:lang w:val="en-GB" w:eastAsia="en-GB"/>
        </w:rPr>
        <w:t xml:space="preserve">: </w:t>
      </w:r>
      <w:r w:rsidR="000B0C56" w:rsidRPr="00615C9C">
        <w:rPr>
          <w:rFonts w:ascii="Verdana" w:hAnsi="Verdana" w:cs="Verdana"/>
          <w:sz w:val="20"/>
          <w:szCs w:val="20"/>
          <w:lang w:val="en-GB"/>
        </w:rPr>
        <w:t>http://14.143.27.118:2001</w:t>
      </w:r>
    </w:p>
    <w:p w:rsidR="008E4377" w:rsidRPr="00615C9C" w:rsidRDefault="008E4377" w:rsidP="00014C75">
      <w:pPr>
        <w:rPr>
          <w:rFonts w:ascii="Verdana" w:hAnsi="Verdana" w:cs="Verdana"/>
          <w:b/>
          <w:sz w:val="20"/>
          <w:szCs w:val="20"/>
          <w:lang w:val="en-GB"/>
        </w:rPr>
      </w:pPr>
      <w:r w:rsidRPr="00615C9C">
        <w:rPr>
          <w:rFonts w:ascii="Verdana" w:hAnsi="Verdana" w:cs="Verdana"/>
          <w:b/>
          <w:sz w:val="20"/>
          <w:szCs w:val="20"/>
          <w:lang w:val="en-GB" w:eastAsia="en-GB"/>
        </w:rPr>
        <w:t>Link:</w:t>
      </w:r>
      <w:r w:rsidR="00014C75" w:rsidRPr="00615C9C">
        <w:rPr>
          <w:rFonts w:ascii="Verdana" w:hAnsi="Verdana" w:cs="Verdana"/>
          <w:sz w:val="20"/>
          <w:szCs w:val="20"/>
          <w:lang w:val="en-GB" w:eastAsia="en-GB"/>
        </w:rPr>
        <w:t xml:space="preserve"> </w:t>
      </w:r>
      <w:r w:rsidR="000B0C56" w:rsidRPr="00615C9C">
        <w:rPr>
          <w:rFonts w:ascii="Verdana" w:hAnsi="Verdana" w:cs="Verdana"/>
          <w:sz w:val="20"/>
          <w:szCs w:val="20"/>
          <w:lang w:val="en-GB"/>
        </w:rPr>
        <w:t>http://14.143.27.118:2001/elision-dialer/</w:t>
      </w:r>
    </w:p>
    <w:p w:rsidR="00014C75" w:rsidRPr="00615C9C" w:rsidRDefault="00014C75" w:rsidP="00014C75">
      <w:pPr>
        <w:rPr>
          <w:rFonts w:ascii="Verdana" w:hAnsi="Verdana" w:cs="Verdana"/>
          <w:sz w:val="24"/>
          <w:lang w:val="en-GB" w:eastAsia="en-GB"/>
        </w:rPr>
      </w:pPr>
      <w:r w:rsidRPr="00615C9C">
        <w:rPr>
          <w:rFonts w:ascii="Verdana" w:hAnsi="Verdana" w:cs="Verdana"/>
          <w:b/>
          <w:sz w:val="20"/>
          <w:szCs w:val="20"/>
          <w:lang w:val="en-GB" w:eastAsia="en-GB"/>
        </w:rPr>
        <w:t>Git clone link:</w:t>
      </w:r>
      <w:r w:rsidRPr="00615C9C">
        <w:rPr>
          <w:rFonts w:ascii="Verdana" w:hAnsi="Verdana" w:cs="Verdana"/>
          <w:sz w:val="20"/>
          <w:szCs w:val="20"/>
          <w:lang w:val="en-GB" w:eastAsia="en-GB"/>
        </w:rPr>
        <w:t xml:space="preserve"> </w:t>
      </w:r>
    </w:p>
    <w:p w:rsidR="00014C75" w:rsidRPr="00615C9C" w:rsidRDefault="00014C75" w:rsidP="00014C75">
      <w:pPr>
        <w:tabs>
          <w:tab w:val="left" w:pos="1373"/>
        </w:tabs>
        <w:rPr>
          <w:rFonts w:ascii="Verdana" w:hAnsi="Verdana"/>
          <w:lang w:val="en-GB" w:eastAsia="en-GB"/>
        </w:rPr>
      </w:pPr>
    </w:p>
    <w:p w:rsidR="00014C75" w:rsidRPr="00615C9C" w:rsidRDefault="00014C75" w:rsidP="00213270">
      <w:pPr>
        <w:pStyle w:val="ECHeading1"/>
        <w:rPr>
          <w:b/>
          <w:bCs/>
          <w:sz w:val="20"/>
          <w:szCs w:val="20"/>
          <w:lang w:val="en-IN" w:eastAsia="en-IN"/>
        </w:rPr>
      </w:pPr>
      <w:bookmarkStart w:id="17" w:name="_Toc497777036"/>
      <w:bookmarkStart w:id="18" w:name="_Toc498666133"/>
      <w:r w:rsidRPr="00615C9C">
        <w:lastRenderedPageBreak/>
        <w:t>Roles And Responsibility</w:t>
      </w:r>
      <w:bookmarkEnd w:id="17"/>
      <w:bookmarkEnd w:id="18"/>
    </w:p>
    <w:p w:rsidR="00014C75" w:rsidRPr="00615C9C" w:rsidRDefault="00014C75" w:rsidP="00014C75">
      <w:pPr>
        <w:rPr>
          <w:rFonts w:ascii="Verdana" w:hAnsi="Verdana"/>
          <w:lang w:val="en-IN" w:eastAsia="en-IN"/>
        </w:rPr>
      </w:pPr>
    </w:p>
    <w:tbl>
      <w:tblPr>
        <w:tblW w:w="0" w:type="auto"/>
        <w:tblInd w:w="5" w:type="dxa"/>
        <w:tblLayout w:type="fixed"/>
        <w:tblCellMar>
          <w:left w:w="0" w:type="dxa"/>
          <w:right w:w="0" w:type="dxa"/>
        </w:tblCellMar>
        <w:tblLook w:val="0000"/>
      </w:tblPr>
      <w:tblGrid>
        <w:gridCol w:w="1228"/>
        <w:gridCol w:w="3856"/>
        <w:gridCol w:w="3023"/>
      </w:tblGrid>
      <w:tr w:rsidR="00014C75" w:rsidRPr="00615C9C" w:rsidTr="00B85FB4">
        <w:trPr>
          <w:trHeight w:val="210"/>
        </w:trPr>
        <w:tc>
          <w:tcPr>
            <w:tcW w:w="1228" w:type="dxa"/>
            <w:tcBorders>
              <w:top w:val="single" w:sz="4" w:space="0" w:color="000000"/>
              <w:left w:val="single" w:sz="4" w:space="0" w:color="000000"/>
              <w:bottom w:val="single" w:sz="4" w:space="0" w:color="000000"/>
            </w:tcBorders>
            <w:shd w:val="clear" w:color="auto" w:fill="D9D9D9"/>
            <w:vAlign w:val="bottom"/>
          </w:tcPr>
          <w:p w:rsidR="00014C75" w:rsidRPr="00615C9C" w:rsidRDefault="00014C75" w:rsidP="00B85FB4">
            <w:pPr>
              <w:spacing w:line="240" w:lineRule="auto"/>
              <w:rPr>
                <w:rFonts w:ascii="Verdana" w:hAnsi="Verdana" w:cs="Arial"/>
                <w:b/>
                <w:bCs/>
                <w:sz w:val="20"/>
                <w:szCs w:val="20"/>
                <w:lang w:val="en-IN" w:eastAsia="en-IN"/>
              </w:rPr>
            </w:pPr>
            <w:r w:rsidRPr="00615C9C">
              <w:rPr>
                <w:rFonts w:ascii="Verdana" w:hAnsi="Verdana" w:cs="Arial"/>
                <w:b/>
                <w:bCs/>
                <w:sz w:val="20"/>
                <w:szCs w:val="20"/>
                <w:lang w:val="en-IN" w:eastAsia="en-IN"/>
              </w:rPr>
              <w:t>Sr No.</w:t>
            </w:r>
          </w:p>
        </w:tc>
        <w:tc>
          <w:tcPr>
            <w:tcW w:w="3856" w:type="dxa"/>
            <w:tcBorders>
              <w:top w:val="single" w:sz="4" w:space="0" w:color="000000"/>
              <w:left w:val="single" w:sz="4" w:space="0" w:color="C0C0C0"/>
              <w:bottom w:val="single" w:sz="4" w:space="0" w:color="000000"/>
            </w:tcBorders>
            <w:shd w:val="clear" w:color="auto" w:fill="D9D9D9"/>
            <w:vAlign w:val="bottom"/>
          </w:tcPr>
          <w:p w:rsidR="00014C75" w:rsidRPr="00615C9C" w:rsidRDefault="00014C75" w:rsidP="00B85FB4">
            <w:pPr>
              <w:spacing w:line="240" w:lineRule="auto"/>
              <w:rPr>
                <w:rFonts w:ascii="Verdana" w:hAnsi="Verdana" w:cs="Arial"/>
                <w:b/>
                <w:bCs/>
                <w:sz w:val="20"/>
                <w:szCs w:val="20"/>
                <w:lang w:val="en-IN" w:eastAsia="en-IN"/>
              </w:rPr>
            </w:pPr>
            <w:r w:rsidRPr="00615C9C">
              <w:rPr>
                <w:rFonts w:ascii="Verdana" w:hAnsi="Verdana" w:cs="Arial"/>
                <w:b/>
                <w:bCs/>
                <w:sz w:val="20"/>
                <w:szCs w:val="20"/>
                <w:lang w:val="en-IN" w:eastAsia="en-IN"/>
              </w:rPr>
              <w:t>Role</w:t>
            </w:r>
          </w:p>
        </w:tc>
        <w:tc>
          <w:tcPr>
            <w:tcW w:w="3023" w:type="dxa"/>
            <w:tcBorders>
              <w:top w:val="single" w:sz="4" w:space="0" w:color="000000"/>
              <w:left w:val="single" w:sz="4" w:space="0" w:color="C0C0C0"/>
              <w:bottom w:val="single" w:sz="4" w:space="0" w:color="000000"/>
              <w:right w:val="single" w:sz="4" w:space="0" w:color="000000"/>
            </w:tcBorders>
            <w:shd w:val="clear" w:color="auto" w:fill="D9D9D9"/>
            <w:vAlign w:val="bottom"/>
          </w:tcPr>
          <w:p w:rsidR="00014C75" w:rsidRPr="00615C9C" w:rsidRDefault="00014C75" w:rsidP="00B85FB4">
            <w:pPr>
              <w:spacing w:line="240" w:lineRule="auto"/>
              <w:rPr>
                <w:rFonts w:ascii="Verdana" w:hAnsi="Verdana"/>
              </w:rPr>
            </w:pPr>
            <w:r w:rsidRPr="00615C9C">
              <w:rPr>
                <w:rFonts w:ascii="Verdana" w:hAnsi="Verdana" w:cs="Arial"/>
                <w:b/>
                <w:bCs/>
                <w:sz w:val="20"/>
                <w:szCs w:val="20"/>
                <w:lang w:val="en-IN" w:eastAsia="en-IN"/>
              </w:rPr>
              <w:t>Responsibility</w:t>
            </w:r>
          </w:p>
        </w:tc>
      </w:tr>
      <w:tr w:rsidR="00014C75" w:rsidRPr="00615C9C" w:rsidTr="00B85FB4">
        <w:trPr>
          <w:trHeight w:val="210"/>
        </w:trPr>
        <w:tc>
          <w:tcPr>
            <w:tcW w:w="1228" w:type="dxa"/>
            <w:tcBorders>
              <w:top w:val="single" w:sz="4" w:space="0" w:color="C0C0C0"/>
              <w:left w:val="single" w:sz="4" w:space="0" w:color="00000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r w:rsidRPr="00615C9C">
              <w:rPr>
                <w:rFonts w:ascii="Verdana" w:hAnsi="Verdana" w:cs="Arial"/>
                <w:sz w:val="20"/>
                <w:szCs w:val="20"/>
                <w:lang w:val="en-IN" w:eastAsia="en-IN"/>
              </w:rPr>
              <w:t>1</w:t>
            </w:r>
          </w:p>
        </w:tc>
        <w:tc>
          <w:tcPr>
            <w:tcW w:w="3856" w:type="dxa"/>
            <w:tcBorders>
              <w:top w:val="single" w:sz="4" w:space="0" w:color="C0C0C0"/>
              <w:left w:val="single" w:sz="4" w:space="0" w:color="C0C0C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p>
        </w:tc>
        <w:tc>
          <w:tcPr>
            <w:tcW w:w="3023"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615C9C" w:rsidRDefault="00014C75" w:rsidP="00B85FB4">
            <w:pPr>
              <w:spacing w:line="240" w:lineRule="auto"/>
              <w:rPr>
                <w:rFonts w:ascii="Verdana" w:hAnsi="Verdana"/>
              </w:rPr>
            </w:pPr>
          </w:p>
        </w:tc>
      </w:tr>
      <w:tr w:rsidR="00014C75" w:rsidRPr="00615C9C" w:rsidTr="00B85FB4">
        <w:trPr>
          <w:trHeight w:val="210"/>
        </w:trPr>
        <w:tc>
          <w:tcPr>
            <w:tcW w:w="1228" w:type="dxa"/>
            <w:tcBorders>
              <w:top w:val="single" w:sz="4" w:space="0" w:color="C0C0C0"/>
              <w:left w:val="single" w:sz="4" w:space="0" w:color="00000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r w:rsidRPr="00615C9C">
              <w:rPr>
                <w:rFonts w:ascii="Verdana" w:hAnsi="Verdana" w:cs="Arial"/>
                <w:sz w:val="20"/>
                <w:szCs w:val="20"/>
                <w:lang w:val="en-IN" w:eastAsia="en-IN"/>
              </w:rPr>
              <w:t>2</w:t>
            </w:r>
          </w:p>
        </w:tc>
        <w:tc>
          <w:tcPr>
            <w:tcW w:w="3856" w:type="dxa"/>
            <w:tcBorders>
              <w:top w:val="single" w:sz="4" w:space="0" w:color="C0C0C0"/>
              <w:left w:val="single" w:sz="4" w:space="0" w:color="C0C0C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p>
        </w:tc>
        <w:tc>
          <w:tcPr>
            <w:tcW w:w="3023"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615C9C" w:rsidRDefault="00014C75" w:rsidP="00B85FB4">
            <w:pPr>
              <w:spacing w:line="240" w:lineRule="auto"/>
              <w:rPr>
                <w:rFonts w:ascii="Verdana" w:hAnsi="Verdana"/>
              </w:rPr>
            </w:pPr>
          </w:p>
        </w:tc>
      </w:tr>
      <w:tr w:rsidR="00014C75" w:rsidRPr="00615C9C" w:rsidTr="00B85FB4">
        <w:trPr>
          <w:trHeight w:val="210"/>
        </w:trPr>
        <w:tc>
          <w:tcPr>
            <w:tcW w:w="1228" w:type="dxa"/>
            <w:tcBorders>
              <w:top w:val="single" w:sz="4" w:space="0" w:color="C0C0C0"/>
              <w:left w:val="single" w:sz="4" w:space="0" w:color="00000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r w:rsidRPr="00615C9C">
              <w:rPr>
                <w:rFonts w:ascii="Verdana" w:hAnsi="Verdana" w:cs="Arial"/>
                <w:sz w:val="20"/>
                <w:szCs w:val="20"/>
                <w:lang w:val="en-IN" w:eastAsia="en-IN"/>
              </w:rPr>
              <w:t>3</w:t>
            </w:r>
          </w:p>
        </w:tc>
        <w:tc>
          <w:tcPr>
            <w:tcW w:w="3856" w:type="dxa"/>
            <w:tcBorders>
              <w:top w:val="single" w:sz="4" w:space="0" w:color="C0C0C0"/>
              <w:left w:val="single" w:sz="4" w:space="0" w:color="C0C0C0"/>
              <w:bottom w:val="single" w:sz="4" w:space="0" w:color="000000"/>
            </w:tcBorders>
            <w:shd w:val="clear" w:color="auto" w:fill="auto"/>
            <w:vAlign w:val="bottom"/>
          </w:tcPr>
          <w:p w:rsidR="00014C75" w:rsidRPr="00615C9C" w:rsidRDefault="00014C75" w:rsidP="00B85FB4">
            <w:pPr>
              <w:spacing w:line="240" w:lineRule="auto"/>
              <w:rPr>
                <w:rFonts w:ascii="Verdana" w:hAnsi="Verdana" w:cs="Arial"/>
                <w:sz w:val="20"/>
                <w:szCs w:val="20"/>
                <w:lang w:val="en-IN" w:eastAsia="en-IN"/>
              </w:rPr>
            </w:pPr>
          </w:p>
        </w:tc>
        <w:tc>
          <w:tcPr>
            <w:tcW w:w="3023"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615C9C" w:rsidRDefault="00014C75" w:rsidP="00B85FB4">
            <w:pPr>
              <w:spacing w:line="240" w:lineRule="auto"/>
              <w:rPr>
                <w:rFonts w:ascii="Verdana" w:hAnsi="Verdana"/>
              </w:rPr>
            </w:pPr>
          </w:p>
        </w:tc>
      </w:tr>
    </w:tbl>
    <w:p w:rsidR="00014C75" w:rsidRPr="00615C9C" w:rsidRDefault="00014C75" w:rsidP="00014C75">
      <w:pPr>
        <w:ind w:firstLine="720"/>
        <w:rPr>
          <w:rFonts w:ascii="Verdana" w:hAnsi="Verdana"/>
          <w:lang w:val="en-IN" w:eastAsia="en-IN"/>
        </w:rPr>
      </w:pPr>
    </w:p>
    <w:p w:rsidR="00213270" w:rsidRPr="00615C9C" w:rsidRDefault="009710E9" w:rsidP="00213270">
      <w:pPr>
        <w:pStyle w:val="ECHeading1"/>
        <w:rPr>
          <w:sz w:val="24"/>
          <w:szCs w:val="24"/>
        </w:rPr>
      </w:pPr>
      <w:bookmarkStart w:id="19" w:name="_Toc497777037"/>
      <w:bookmarkStart w:id="20" w:name="_Toc498666134"/>
      <w:r w:rsidRPr="00615C9C">
        <w:lastRenderedPageBreak/>
        <w:t>Initial Requirement</w:t>
      </w:r>
      <w:bookmarkEnd w:id="19"/>
      <w:bookmarkEnd w:id="20"/>
    </w:p>
    <w:p w:rsidR="00213270" w:rsidRPr="00615C9C" w:rsidRDefault="00213270" w:rsidP="00213270">
      <w:pPr>
        <w:pStyle w:val="Heading2"/>
        <w:ind w:left="1134"/>
        <w:rPr>
          <w:rFonts w:ascii="Verdana" w:hAnsi="Verdana"/>
        </w:rPr>
      </w:pPr>
      <w:bookmarkStart w:id="21" w:name="_Toc498666135"/>
      <w:r w:rsidRPr="00615C9C">
        <w:rPr>
          <w:rFonts w:ascii="Verdana" w:hAnsi="Verdana"/>
        </w:rPr>
        <w:t>Dialer Setup :</w:t>
      </w:r>
      <w:bookmarkEnd w:id="21"/>
    </w:p>
    <w:p w:rsidR="00213270" w:rsidRPr="00615C9C" w:rsidRDefault="00213270" w:rsidP="00213270">
      <w:pPr>
        <w:pStyle w:val="Text"/>
        <w:ind w:left="1134"/>
        <w:rPr>
          <w:sz w:val="20"/>
          <w:szCs w:val="20"/>
        </w:rPr>
      </w:pPr>
      <w:r w:rsidRPr="00615C9C">
        <w:rPr>
          <w:sz w:val="20"/>
          <w:szCs w:val="20"/>
        </w:rPr>
        <w:t>Elision provided solutions for 100 seat inbound and outbound Dialer.</w:t>
      </w:r>
    </w:p>
    <w:p w:rsidR="00213270" w:rsidRPr="00615C9C" w:rsidRDefault="00213270" w:rsidP="00213270">
      <w:pPr>
        <w:pStyle w:val="Heading2"/>
        <w:ind w:left="1191"/>
        <w:rPr>
          <w:rFonts w:ascii="Verdana" w:hAnsi="Verdana"/>
        </w:rPr>
      </w:pPr>
      <w:bookmarkStart w:id="22" w:name="_Toc498666136"/>
      <w:r w:rsidRPr="00615C9C">
        <w:rPr>
          <w:rFonts w:ascii="Verdana" w:hAnsi="Verdana"/>
        </w:rPr>
        <w:t>Email Module :</w:t>
      </w:r>
      <w:bookmarkEnd w:id="22"/>
      <w:r w:rsidRPr="00615C9C">
        <w:rPr>
          <w:rFonts w:ascii="Verdana" w:hAnsi="Verdana"/>
        </w:rPr>
        <w:t xml:space="preserve"> </w:t>
      </w:r>
    </w:p>
    <w:p w:rsidR="00213270" w:rsidRPr="00615C9C" w:rsidRDefault="00213270" w:rsidP="00213270">
      <w:pPr>
        <w:pStyle w:val="Heading3"/>
        <w:rPr>
          <w:rFonts w:ascii="Verdana" w:hAnsi="Verdana"/>
          <w:b w:val="0"/>
          <w:sz w:val="20"/>
          <w:szCs w:val="20"/>
        </w:rPr>
      </w:pPr>
      <w:bookmarkStart w:id="23" w:name="_Toc498666137"/>
      <w:r w:rsidRPr="00615C9C">
        <w:rPr>
          <w:rFonts w:ascii="Verdana" w:hAnsi="Verdana"/>
          <w:b w:val="0"/>
          <w:sz w:val="20"/>
          <w:szCs w:val="20"/>
          <w:shd w:val="clear" w:color="auto" w:fill="FFFFFF"/>
        </w:rPr>
        <w:t>Agent Can send Email from Agent Panel (Bulk Email is Not Available)</w:t>
      </w:r>
      <w:bookmarkEnd w:id="23"/>
    </w:p>
    <w:p w:rsidR="00213270" w:rsidRPr="00615C9C" w:rsidRDefault="00213270" w:rsidP="00213270">
      <w:pPr>
        <w:pStyle w:val="Heading3"/>
        <w:rPr>
          <w:rFonts w:ascii="Verdana" w:hAnsi="Verdana"/>
          <w:b w:val="0"/>
          <w:sz w:val="20"/>
          <w:szCs w:val="20"/>
        </w:rPr>
      </w:pPr>
      <w:bookmarkStart w:id="24" w:name="_Toc498666138"/>
      <w:r w:rsidRPr="00615C9C">
        <w:rPr>
          <w:rFonts w:ascii="Verdana" w:hAnsi="Verdana"/>
          <w:b w:val="0"/>
          <w:sz w:val="20"/>
          <w:szCs w:val="20"/>
          <w:shd w:val="clear" w:color="auto" w:fill="FFFFFF"/>
        </w:rPr>
        <w:t>We will use SMTP to send emails.</w:t>
      </w:r>
      <w:bookmarkEnd w:id="24"/>
    </w:p>
    <w:p w:rsidR="00213270" w:rsidRPr="00615C9C" w:rsidRDefault="00213270" w:rsidP="00213270">
      <w:pPr>
        <w:pStyle w:val="Text"/>
      </w:pPr>
    </w:p>
    <w:p w:rsidR="00213270" w:rsidRPr="00615C9C" w:rsidRDefault="00213270" w:rsidP="00213270">
      <w:pPr>
        <w:pStyle w:val="Heading2"/>
        <w:ind w:left="1134"/>
        <w:rPr>
          <w:rFonts w:ascii="Verdana" w:hAnsi="Verdana"/>
        </w:rPr>
      </w:pPr>
      <w:bookmarkStart w:id="25" w:name="_Toc498666139"/>
      <w:r w:rsidRPr="00615C9C">
        <w:rPr>
          <w:rFonts w:ascii="Verdana" w:hAnsi="Verdana"/>
        </w:rPr>
        <w:t>SMS Module :</w:t>
      </w:r>
      <w:bookmarkEnd w:id="25"/>
    </w:p>
    <w:p w:rsidR="00213270" w:rsidRPr="00615C9C" w:rsidRDefault="00213270" w:rsidP="00213270">
      <w:pPr>
        <w:pStyle w:val="Heading3"/>
        <w:rPr>
          <w:rFonts w:ascii="Verdana" w:hAnsi="Verdana"/>
          <w:b w:val="0"/>
          <w:sz w:val="20"/>
          <w:szCs w:val="20"/>
          <w:shd w:val="clear" w:color="auto" w:fill="FFFFFF"/>
        </w:rPr>
      </w:pPr>
      <w:bookmarkStart w:id="26" w:name="_Toc498666140"/>
      <w:r w:rsidRPr="00615C9C">
        <w:rPr>
          <w:rFonts w:ascii="Verdana" w:hAnsi="Verdana"/>
          <w:b w:val="0"/>
          <w:sz w:val="20"/>
          <w:szCs w:val="20"/>
          <w:shd w:val="clear" w:color="auto" w:fill="FFFFFF"/>
        </w:rPr>
        <w:t>Agent Can send SMS from Agent Panel.</w:t>
      </w:r>
      <w:bookmarkEnd w:id="26"/>
    </w:p>
    <w:p w:rsidR="00213270" w:rsidRPr="00615C9C" w:rsidRDefault="00213270" w:rsidP="00213270">
      <w:pPr>
        <w:pStyle w:val="Heading3"/>
        <w:rPr>
          <w:rFonts w:ascii="Verdana" w:hAnsi="Verdana"/>
          <w:b w:val="0"/>
          <w:sz w:val="20"/>
          <w:szCs w:val="20"/>
          <w:shd w:val="clear" w:color="auto" w:fill="FFFFFF"/>
        </w:rPr>
      </w:pPr>
      <w:bookmarkStart w:id="27" w:name="_Toc498666141"/>
      <w:r w:rsidRPr="00615C9C">
        <w:rPr>
          <w:rFonts w:ascii="Verdana" w:hAnsi="Verdana"/>
          <w:b w:val="0"/>
          <w:sz w:val="20"/>
          <w:szCs w:val="20"/>
          <w:shd w:val="clear" w:color="auto" w:fill="FFFFFF"/>
        </w:rPr>
        <w:t>Manager can select list &amp; send SMS to entire list for bulk SMS.</w:t>
      </w:r>
      <w:bookmarkEnd w:id="27"/>
    </w:p>
    <w:p w:rsidR="00213270" w:rsidRPr="00615C9C" w:rsidRDefault="00213270" w:rsidP="00213270">
      <w:pPr>
        <w:pStyle w:val="Heading3"/>
        <w:rPr>
          <w:rFonts w:ascii="Verdana" w:hAnsi="Verdana"/>
          <w:b w:val="0"/>
          <w:sz w:val="20"/>
          <w:szCs w:val="20"/>
          <w:shd w:val="clear" w:color="auto" w:fill="FFFFFF"/>
        </w:rPr>
      </w:pPr>
      <w:bookmarkStart w:id="28" w:name="_Toc498666142"/>
      <w:r w:rsidRPr="00615C9C">
        <w:rPr>
          <w:rFonts w:ascii="Verdana" w:hAnsi="Verdana"/>
          <w:b w:val="0"/>
          <w:sz w:val="20"/>
          <w:szCs w:val="20"/>
          <w:shd w:val="clear" w:color="auto" w:fill="FFFFFF"/>
        </w:rPr>
        <w:t>We will use SMS Gateway API to send SMS.</w:t>
      </w:r>
      <w:bookmarkEnd w:id="28"/>
    </w:p>
    <w:p w:rsidR="00213270" w:rsidRPr="00615C9C" w:rsidRDefault="00213270" w:rsidP="00213270">
      <w:pPr>
        <w:pStyle w:val="Heading2"/>
        <w:ind w:left="1134"/>
        <w:rPr>
          <w:rFonts w:ascii="Verdana" w:hAnsi="Verdana"/>
        </w:rPr>
      </w:pPr>
      <w:bookmarkStart w:id="29" w:name="_Toc498666143"/>
      <w:r w:rsidRPr="00615C9C">
        <w:rPr>
          <w:rFonts w:ascii="Verdana" w:hAnsi="Verdana"/>
        </w:rPr>
        <w:t>Feedback IVR :</w:t>
      </w:r>
      <w:bookmarkEnd w:id="29"/>
    </w:p>
    <w:p w:rsidR="00213270" w:rsidRPr="00615C9C" w:rsidRDefault="00213270" w:rsidP="00213270">
      <w:pPr>
        <w:pStyle w:val="Text"/>
        <w:ind w:left="1134"/>
        <w:rPr>
          <w:sz w:val="20"/>
          <w:szCs w:val="20"/>
        </w:rPr>
      </w:pPr>
      <w:r w:rsidRPr="00615C9C">
        <w:rPr>
          <w:sz w:val="20"/>
          <w:szCs w:val="20"/>
        </w:rPr>
        <w:t>We provided additional feedback IVR module to get the rating of our services.</w:t>
      </w:r>
    </w:p>
    <w:p w:rsidR="00213270" w:rsidRPr="00615C9C" w:rsidRDefault="00213270" w:rsidP="00213270">
      <w:pPr>
        <w:pStyle w:val="Heading2"/>
        <w:ind w:left="1134"/>
        <w:rPr>
          <w:rFonts w:ascii="Verdana" w:hAnsi="Verdana"/>
        </w:rPr>
      </w:pPr>
      <w:bookmarkStart w:id="30" w:name="_Toc498666144"/>
      <w:r w:rsidRPr="00615C9C">
        <w:rPr>
          <w:rFonts w:ascii="Verdana" w:hAnsi="Verdana"/>
        </w:rPr>
        <w:t>Voice Broadcasting solutions :</w:t>
      </w:r>
      <w:bookmarkEnd w:id="30"/>
    </w:p>
    <w:p w:rsidR="00213270" w:rsidRPr="00615C9C" w:rsidRDefault="00213270" w:rsidP="00213270">
      <w:pPr>
        <w:pStyle w:val="Text"/>
        <w:ind w:left="1134"/>
        <w:rPr>
          <w:sz w:val="20"/>
          <w:szCs w:val="20"/>
        </w:rPr>
      </w:pPr>
      <w:r w:rsidRPr="00615C9C">
        <w:rPr>
          <w:sz w:val="20"/>
          <w:szCs w:val="20"/>
        </w:rPr>
        <w:t>Elision provided solutions to send predefine voice message to customer number.</w:t>
      </w:r>
    </w:p>
    <w:p w:rsidR="00213270" w:rsidRPr="00615C9C" w:rsidRDefault="00213270" w:rsidP="00213270">
      <w:pPr>
        <w:pStyle w:val="Heading2"/>
        <w:ind w:left="1134"/>
        <w:rPr>
          <w:rFonts w:ascii="Verdana" w:hAnsi="Verdana"/>
        </w:rPr>
      </w:pPr>
      <w:bookmarkStart w:id="31" w:name="_Toc498666145"/>
      <w:r w:rsidRPr="00615C9C">
        <w:rPr>
          <w:rFonts w:ascii="Verdana" w:hAnsi="Verdana"/>
        </w:rPr>
        <w:t>DNC Module :</w:t>
      </w:r>
      <w:bookmarkEnd w:id="31"/>
    </w:p>
    <w:p w:rsidR="00213270" w:rsidRPr="00615C9C" w:rsidRDefault="00213270" w:rsidP="00213270">
      <w:pPr>
        <w:pStyle w:val="Text"/>
        <w:ind w:left="1134"/>
        <w:rPr>
          <w:color w:val="000000"/>
          <w:sz w:val="20"/>
          <w:szCs w:val="20"/>
        </w:rPr>
      </w:pPr>
      <w:r w:rsidRPr="00615C9C">
        <w:rPr>
          <w:color w:val="000000"/>
          <w:sz w:val="20"/>
          <w:szCs w:val="20"/>
        </w:rPr>
        <w:t>DNC (Check) (In build Feature</w:t>
      </w:r>
      <w:r w:rsidRPr="00615C9C">
        <w:rPr>
          <w:rFonts w:ascii="Cambria Math" w:hAnsi="Cambria Math" w:cs="Cambria Math"/>
          <w:color w:val="000000"/>
          <w:sz w:val="20"/>
          <w:szCs w:val="20"/>
        </w:rPr>
        <w:t>‐</w:t>
      </w:r>
      <w:r w:rsidRPr="00615C9C">
        <w:rPr>
          <w:rFonts w:cs="Verdana"/>
          <w:color w:val="000000"/>
          <w:sz w:val="20"/>
          <w:szCs w:val="20"/>
        </w:rPr>
        <w:t>Need to integrate External API of DNC</w:t>
      </w:r>
      <w:r w:rsidRPr="00615C9C">
        <w:rPr>
          <w:color w:val="000000"/>
          <w:sz w:val="20"/>
          <w:szCs w:val="20"/>
        </w:rPr>
        <w:t>).</w:t>
      </w:r>
    </w:p>
    <w:p w:rsidR="00213270" w:rsidRPr="00615C9C" w:rsidRDefault="00213270" w:rsidP="00213270">
      <w:pPr>
        <w:pStyle w:val="Text"/>
        <w:ind w:left="1134"/>
        <w:rPr>
          <w:sz w:val="20"/>
          <w:szCs w:val="20"/>
        </w:rPr>
      </w:pPr>
    </w:p>
    <w:p w:rsidR="00213270" w:rsidRPr="00615C9C" w:rsidRDefault="00213270" w:rsidP="00213270">
      <w:pPr>
        <w:pStyle w:val="Heading2"/>
        <w:ind w:left="1134"/>
        <w:rPr>
          <w:rFonts w:ascii="Verdana" w:hAnsi="Verdana"/>
          <w:color w:val="000000"/>
          <w:szCs w:val="24"/>
        </w:rPr>
      </w:pPr>
      <w:bookmarkStart w:id="32" w:name="_Toc498666146"/>
      <w:r w:rsidRPr="00615C9C">
        <w:rPr>
          <w:rFonts w:ascii="Verdana" w:hAnsi="Verdana"/>
          <w:color w:val="000000"/>
          <w:szCs w:val="24"/>
        </w:rPr>
        <w:t>Data Push API from 3rd Party Vendor to Specific Campaign (In build Feature)</w:t>
      </w:r>
      <w:bookmarkEnd w:id="32"/>
    </w:p>
    <w:p w:rsidR="00213270" w:rsidRPr="00615C9C" w:rsidRDefault="00213270" w:rsidP="00213270">
      <w:pPr>
        <w:pStyle w:val="Heading2"/>
        <w:ind w:left="1134"/>
        <w:rPr>
          <w:rFonts w:ascii="Verdana" w:hAnsi="Verdana"/>
        </w:rPr>
      </w:pPr>
      <w:bookmarkStart w:id="33" w:name="_Toc498666147"/>
      <w:r w:rsidRPr="00615C9C">
        <w:rPr>
          <w:rFonts w:ascii="Verdana" w:hAnsi="Verdana"/>
        </w:rPr>
        <w:t>API Integration :</w:t>
      </w:r>
      <w:bookmarkEnd w:id="33"/>
    </w:p>
    <w:p w:rsidR="00213270" w:rsidRPr="00615C9C" w:rsidRDefault="00213270" w:rsidP="00213270">
      <w:pPr>
        <w:pStyle w:val="Heading3"/>
        <w:rPr>
          <w:rFonts w:ascii="Verdana" w:hAnsi="Verdana"/>
          <w:b w:val="0"/>
          <w:sz w:val="20"/>
          <w:szCs w:val="20"/>
          <w:shd w:val="clear" w:color="auto" w:fill="FFFFFF"/>
        </w:rPr>
      </w:pPr>
      <w:bookmarkStart w:id="34" w:name="_Toc498666148"/>
      <w:r w:rsidRPr="00615C9C">
        <w:rPr>
          <w:rFonts w:ascii="Verdana" w:hAnsi="Verdana"/>
          <w:b w:val="0"/>
          <w:sz w:val="20"/>
          <w:szCs w:val="20"/>
          <w:shd w:val="clear" w:color="auto" w:fill="FFFFFF"/>
        </w:rPr>
        <w:t>Customer will click on CALL ME / HELP button on the website account.</w:t>
      </w:r>
      <w:bookmarkEnd w:id="34"/>
    </w:p>
    <w:p w:rsidR="00213270" w:rsidRPr="00615C9C" w:rsidRDefault="00213270" w:rsidP="00213270">
      <w:pPr>
        <w:pStyle w:val="Heading3"/>
        <w:rPr>
          <w:rFonts w:ascii="Verdana" w:hAnsi="Verdana"/>
          <w:b w:val="0"/>
          <w:sz w:val="20"/>
          <w:szCs w:val="20"/>
          <w:shd w:val="clear" w:color="auto" w:fill="FFFFFF"/>
        </w:rPr>
      </w:pPr>
      <w:bookmarkStart w:id="35" w:name="_Toc498666149"/>
      <w:r w:rsidRPr="00615C9C">
        <w:rPr>
          <w:rFonts w:ascii="Verdana" w:hAnsi="Verdana"/>
          <w:b w:val="0"/>
          <w:sz w:val="20"/>
          <w:szCs w:val="20"/>
          <w:shd w:val="clear" w:color="auto" w:fill="FFFFFF"/>
        </w:rPr>
        <w:t>Website will call our API and pass below details</w:t>
      </w:r>
      <w:bookmarkEnd w:id="35"/>
    </w:p>
    <w:p w:rsidR="00213270" w:rsidRPr="00615C9C" w:rsidRDefault="00213270" w:rsidP="006E33B5">
      <w:pPr>
        <w:pStyle w:val="ListParagraph"/>
        <w:numPr>
          <w:ilvl w:val="0"/>
          <w:numId w:val="12"/>
        </w:numPr>
        <w:rPr>
          <w:rFonts w:ascii="Verdana" w:hAnsi="Verdana"/>
          <w:b w:val="0"/>
          <w:sz w:val="20"/>
          <w:lang w:val="en-GB" w:eastAsia="en-GB"/>
        </w:rPr>
      </w:pPr>
      <w:r w:rsidRPr="00615C9C">
        <w:rPr>
          <w:rFonts w:ascii="Verdana" w:hAnsi="Verdana"/>
          <w:b w:val="0"/>
          <w:color w:val="000000"/>
          <w:sz w:val="20"/>
          <w:shd w:val="clear" w:color="auto" w:fill="FFFFFF"/>
        </w:rPr>
        <w:t>Customer Name</w:t>
      </w:r>
    </w:p>
    <w:p w:rsidR="00213270" w:rsidRPr="00615C9C" w:rsidRDefault="00213270" w:rsidP="006E33B5">
      <w:pPr>
        <w:pStyle w:val="ListParagraph"/>
        <w:numPr>
          <w:ilvl w:val="0"/>
          <w:numId w:val="12"/>
        </w:numPr>
        <w:rPr>
          <w:rFonts w:ascii="Verdana" w:hAnsi="Verdana"/>
          <w:b w:val="0"/>
          <w:sz w:val="20"/>
          <w:lang w:val="en-GB" w:eastAsia="en-GB"/>
        </w:rPr>
      </w:pPr>
      <w:r w:rsidRPr="00615C9C">
        <w:rPr>
          <w:rFonts w:ascii="Verdana" w:hAnsi="Verdana"/>
          <w:b w:val="0"/>
          <w:color w:val="000000"/>
          <w:sz w:val="20"/>
          <w:shd w:val="clear" w:color="auto" w:fill="FFFFFF"/>
        </w:rPr>
        <w:t>Customer Phone</w:t>
      </w:r>
    </w:p>
    <w:p w:rsidR="00213270" w:rsidRPr="00615C9C" w:rsidRDefault="00213270" w:rsidP="006E33B5">
      <w:pPr>
        <w:pStyle w:val="ListParagraph"/>
        <w:numPr>
          <w:ilvl w:val="0"/>
          <w:numId w:val="12"/>
        </w:numPr>
        <w:rPr>
          <w:rFonts w:ascii="Verdana" w:hAnsi="Verdana"/>
          <w:b w:val="0"/>
          <w:sz w:val="20"/>
          <w:lang w:val="en-GB" w:eastAsia="en-GB"/>
        </w:rPr>
      </w:pPr>
      <w:r w:rsidRPr="00615C9C">
        <w:rPr>
          <w:rFonts w:ascii="Verdana" w:hAnsi="Verdana"/>
          <w:b w:val="0"/>
          <w:color w:val="000000"/>
          <w:sz w:val="20"/>
          <w:shd w:val="clear" w:color="auto" w:fill="FFFFFF"/>
        </w:rPr>
        <w:t>Transaction ID</w:t>
      </w:r>
    </w:p>
    <w:p w:rsidR="00213270" w:rsidRPr="00615C9C" w:rsidRDefault="00213270" w:rsidP="00213270">
      <w:pPr>
        <w:pStyle w:val="Heading3"/>
        <w:rPr>
          <w:rFonts w:ascii="Verdana" w:hAnsi="Verdana"/>
          <w:b w:val="0"/>
          <w:sz w:val="20"/>
          <w:szCs w:val="20"/>
          <w:shd w:val="clear" w:color="auto" w:fill="FFFFFF"/>
        </w:rPr>
      </w:pPr>
      <w:bookmarkStart w:id="36" w:name="_Toc498666150"/>
      <w:r w:rsidRPr="00615C9C">
        <w:rPr>
          <w:rFonts w:ascii="Verdana" w:hAnsi="Verdana"/>
          <w:b w:val="0"/>
          <w:sz w:val="20"/>
          <w:szCs w:val="20"/>
          <w:shd w:val="clear" w:color="auto" w:fill="FFFFFF"/>
        </w:rPr>
        <w:t>Data will be stored in a campaign and call will be dialed immediately to the customer and all the above details will be shown on agent screen.</w:t>
      </w:r>
      <w:bookmarkEnd w:id="36"/>
    </w:p>
    <w:p w:rsidR="00213270" w:rsidRPr="00615C9C" w:rsidRDefault="00213270" w:rsidP="00213270">
      <w:pPr>
        <w:pStyle w:val="Heading3"/>
        <w:rPr>
          <w:rFonts w:ascii="Verdana" w:hAnsi="Verdana"/>
          <w:b w:val="0"/>
          <w:sz w:val="20"/>
          <w:szCs w:val="20"/>
          <w:shd w:val="clear" w:color="auto" w:fill="FFFFFF"/>
        </w:rPr>
      </w:pPr>
      <w:bookmarkStart w:id="37" w:name="_Toc498666151"/>
      <w:r w:rsidRPr="00615C9C">
        <w:rPr>
          <w:rFonts w:ascii="Verdana" w:hAnsi="Verdana"/>
          <w:b w:val="0"/>
          <w:sz w:val="20"/>
          <w:szCs w:val="20"/>
          <w:shd w:val="clear" w:color="auto" w:fill="FFFFFF"/>
        </w:rPr>
        <w:t>Once the data is inserted in a campaign server will send SUCCESSFUL OR UNSUCCESSFUL Response.</w:t>
      </w:r>
      <w:bookmarkEnd w:id="37"/>
    </w:p>
    <w:p w:rsidR="00213270" w:rsidRPr="00615C9C" w:rsidRDefault="00213270" w:rsidP="00213270">
      <w:pPr>
        <w:pStyle w:val="Heading3"/>
        <w:rPr>
          <w:rFonts w:ascii="Verdana" w:hAnsi="Verdana"/>
          <w:b w:val="0"/>
          <w:sz w:val="20"/>
          <w:szCs w:val="20"/>
        </w:rPr>
      </w:pPr>
      <w:bookmarkStart w:id="38" w:name="_Toc498666152"/>
      <w:r w:rsidRPr="00615C9C">
        <w:rPr>
          <w:rFonts w:ascii="Verdana" w:hAnsi="Verdana"/>
          <w:b w:val="0"/>
          <w:sz w:val="20"/>
          <w:szCs w:val="20"/>
          <w:shd w:val="clear" w:color="auto" w:fill="FFFFFF"/>
        </w:rPr>
        <w:t>After the call has been dialed transaction id, customer name and customer phone will be available in daily status report</w:t>
      </w:r>
      <w:bookmarkEnd w:id="38"/>
    </w:p>
    <w:p w:rsidR="00213270" w:rsidRPr="00615C9C" w:rsidRDefault="00213270" w:rsidP="00213270">
      <w:pPr>
        <w:pStyle w:val="ListParagraph"/>
        <w:ind w:left="2160"/>
        <w:rPr>
          <w:rFonts w:ascii="Verdana" w:hAnsi="Verdana"/>
          <w:b w:val="0"/>
          <w:lang w:val="en-GB" w:eastAsia="en-GB"/>
        </w:rPr>
      </w:pPr>
    </w:p>
    <w:p w:rsidR="00213270" w:rsidRPr="00615C9C" w:rsidRDefault="00213270" w:rsidP="00213270">
      <w:pPr>
        <w:pStyle w:val="Heading3"/>
        <w:rPr>
          <w:rFonts w:ascii="Verdana" w:hAnsi="Verdana"/>
          <w:b w:val="0"/>
          <w:sz w:val="20"/>
          <w:szCs w:val="20"/>
        </w:rPr>
      </w:pPr>
      <w:bookmarkStart w:id="39" w:name="_Toc498666153"/>
      <w:r w:rsidRPr="00615C9C">
        <w:rPr>
          <w:rFonts w:ascii="Verdana" w:hAnsi="Verdana"/>
          <w:b w:val="0"/>
          <w:sz w:val="20"/>
          <w:szCs w:val="20"/>
          <w:shd w:val="clear" w:color="auto" w:fill="FFFFFF"/>
        </w:rPr>
        <w:t>Report for API log insertion with Successful or Unsuccessful response will be available, which will show data for one day only.</w:t>
      </w:r>
      <w:bookmarkEnd w:id="39"/>
    </w:p>
    <w:p w:rsidR="00213270" w:rsidRPr="00615C9C" w:rsidRDefault="00213270" w:rsidP="00213270">
      <w:pPr>
        <w:rPr>
          <w:rFonts w:ascii="Verdana" w:hAnsi="Verdana"/>
          <w:szCs w:val="22"/>
        </w:rPr>
      </w:pPr>
    </w:p>
    <w:p w:rsidR="00213270" w:rsidRPr="00615C9C" w:rsidRDefault="00213270" w:rsidP="00213270">
      <w:pPr>
        <w:pStyle w:val="Heading2"/>
        <w:ind w:left="1134"/>
        <w:rPr>
          <w:rFonts w:ascii="Verdana" w:hAnsi="Verdana"/>
        </w:rPr>
      </w:pPr>
      <w:bookmarkStart w:id="40" w:name="_Toc498666154"/>
      <w:r w:rsidRPr="00615C9C">
        <w:rPr>
          <w:rFonts w:ascii="Verdana" w:hAnsi="Verdana"/>
        </w:rPr>
        <w:t>CRM API Integration :</w:t>
      </w:r>
      <w:bookmarkEnd w:id="40"/>
    </w:p>
    <w:p w:rsidR="00213270" w:rsidRPr="00615C9C" w:rsidRDefault="00213270" w:rsidP="00213270">
      <w:pPr>
        <w:pStyle w:val="Heading3"/>
        <w:rPr>
          <w:rFonts w:ascii="Verdana" w:hAnsi="Verdana"/>
          <w:b w:val="0"/>
          <w:sz w:val="20"/>
          <w:szCs w:val="20"/>
          <w:shd w:val="clear" w:color="auto" w:fill="FFFFFF"/>
        </w:rPr>
      </w:pPr>
      <w:bookmarkStart w:id="41" w:name="_Toc498666155"/>
      <w:r w:rsidRPr="00615C9C">
        <w:rPr>
          <w:rFonts w:ascii="Verdana" w:hAnsi="Verdana"/>
          <w:b w:val="0"/>
          <w:sz w:val="20"/>
          <w:szCs w:val="20"/>
          <w:shd w:val="clear" w:color="auto" w:fill="FFFFFF"/>
        </w:rPr>
        <w:t>Receiving of data from Siebel to Dialshree dialer and vice versa will be done through API in SOAP format. To use SOAP format need API document with an example from Siebel team.</w:t>
      </w:r>
      <w:bookmarkEnd w:id="41"/>
    </w:p>
    <w:p w:rsidR="00213270" w:rsidRPr="00615C9C" w:rsidRDefault="00213270" w:rsidP="00213270">
      <w:pPr>
        <w:pStyle w:val="Heading3"/>
        <w:rPr>
          <w:rFonts w:ascii="Verdana" w:hAnsi="Verdana"/>
          <w:b w:val="0"/>
          <w:sz w:val="20"/>
          <w:szCs w:val="20"/>
          <w:shd w:val="clear" w:color="auto" w:fill="FFFFFF"/>
        </w:rPr>
      </w:pPr>
      <w:bookmarkStart w:id="42" w:name="_Toc498666156"/>
      <w:r w:rsidRPr="00615C9C">
        <w:rPr>
          <w:rFonts w:ascii="Verdana" w:hAnsi="Verdana"/>
          <w:b w:val="0"/>
          <w:sz w:val="20"/>
          <w:szCs w:val="20"/>
          <w:shd w:val="clear" w:color="auto" w:fill="FFFFFF"/>
        </w:rPr>
        <w:t>Dialshree will have all the list of fields on agent screen. Extra fields which are not available in dialshree will be available in Custom tab form.</w:t>
      </w:r>
      <w:bookmarkEnd w:id="42"/>
    </w:p>
    <w:p w:rsidR="00213270" w:rsidRPr="00615C9C" w:rsidRDefault="00213270" w:rsidP="00213270">
      <w:pPr>
        <w:pStyle w:val="Heading3"/>
        <w:rPr>
          <w:rFonts w:ascii="Verdana" w:hAnsi="Verdana"/>
          <w:b w:val="0"/>
          <w:sz w:val="20"/>
          <w:szCs w:val="20"/>
          <w:shd w:val="clear" w:color="auto" w:fill="FFFFFF"/>
        </w:rPr>
      </w:pPr>
      <w:bookmarkStart w:id="43" w:name="_Toc498666157"/>
      <w:r w:rsidRPr="00615C9C">
        <w:rPr>
          <w:rFonts w:ascii="Verdana" w:hAnsi="Verdana"/>
          <w:b w:val="0"/>
          <w:sz w:val="20"/>
          <w:szCs w:val="20"/>
          <w:shd w:val="clear" w:color="auto" w:fill="FFFFFF"/>
        </w:rPr>
        <w:t>Phone number on agent screen need to be masked. Need to show only last 4 digit number.</w:t>
      </w:r>
      <w:bookmarkEnd w:id="43"/>
    </w:p>
    <w:p w:rsidR="00213270" w:rsidRPr="00615C9C" w:rsidRDefault="00213270" w:rsidP="00213270">
      <w:pPr>
        <w:pStyle w:val="Heading3"/>
        <w:rPr>
          <w:rFonts w:ascii="Verdana" w:hAnsi="Verdana"/>
          <w:b w:val="0"/>
          <w:sz w:val="20"/>
          <w:szCs w:val="20"/>
          <w:shd w:val="clear" w:color="auto" w:fill="FFFFFF"/>
        </w:rPr>
      </w:pPr>
      <w:bookmarkStart w:id="44" w:name="_Toc498666158"/>
      <w:r w:rsidRPr="00615C9C">
        <w:rPr>
          <w:rFonts w:ascii="Verdana" w:hAnsi="Verdana"/>
          <w:b w:val="0"/>
          <w:sz w:val="20"/>
          <w:szCs w:val="20"/>
          <w:shd w:val="clear" w:color="auto" w:fill="FFFFFF"/>
        </w:rPr>
        <w:t>Fields which required drop down value like : Age, City, Marital status will have static data.</w:t>
      </w:r>
      <w:bookmarkEnd w:id="44"/>
    </w:p>
    <w:p w:rsidR="00213270" w:rsidRPr="00615C9C" w:rsidRDefault="00213270" w:rsidP="00213270">
      <w:pPr>
        <w:pStyle w:val="Heading3"/>
        <w:rPr>
          <w:rFonts w:ascii="Verdana" w:hAnsi="Verdana"/>
          <w:b w:val="0"/>
          <w:sz w:val="20"/>
          <w:szCs w:val="20"/>
          <w:shd w:val="clear" w:color="auto" w:fill="FFFFFF"/>
        </w:rPr>
      </w:pPr>
      <w:bookmarkStart w:id="45" w:name="_Toc498666159"/>
      <w:r w:rsidRPr="00615C9C">
        <w:rPr>
          <w:rFonts w:ascii="Verdana" w:hAnsi="Verdana"/>
          <w:b w:val="0"/>
          <w:sz w:val="20"/>
          <w:szCs w:val="20"/>
          <w:shd w:val="clear" w:color="auto" w:fill="FFFFFF"/>
        </w:rPr>
        <w:t>Data need to send back to Siebel for connected and non-connected calls. This data will be send on real time basis for both connected and non-connected calls.</w:t>
      </w:r>
      <w:bookmarkEnd w:id="45"/>
    </w:p>
    <w:p w:rsidR="00213270" w:rsidRPr="00615C9C" w:rsidRDefault="00213270" w:rsidP="00213270">
      <w:pPr>
        <w:pStyle w:val="Heading3"/>
        <w:rPr>
          <w:rFonts w:ascii="Verdana" w:hAnsi="Verdana"/>
          <w:b w:val="0"/>
          <w:sz w:val="20"/>
          <w:szCs w:val="20"/>
          <w:shd w:val="clear" w:color="auto" w:fill="FFFFFF"/>
        </w:rPr>
      </w:pPr>
      <w:bookmarkStart w:id="46" w:name="_Toc498666160"/>
      <w:r w:rsidRPr="00615C9C">
        <w:rPr>
          <w:rFonts w:ascii="Verdana" w:hAnsi="Verdana"/>
          <w:b w:val="0"/>
          <w:sz w:val="20"/>
          <w:szCs w:val="20"/>
          <w:shd w:val="clear" w:color="auto" w:fill="FFFFFF"/>
        </w:rPr>
        <w:t>Leads will be dialed on priority basis i.e New, Followup / Callback and then rest of the disposition.</w:t>
      </w:r>
      <w:bookmarkEnd w:id="46"/>
    </w:p>
    <w:p w:rsidR="00213270" w:rsidRPr="00615C9C" w:rsidRDefault="00213270" w:rsidP="00213270">
      <w:pPr>
        <w:pStyle w:val="Heading3"/>
        <w:rPr>
          <w:rFonts w:ascii="Verdana" w:hAnsi="Verdana"/>
          <w:b w:val="0"/>
          <w:sz w:val="20"/>
          <w:szCs w:val="20"/>
          <w:shd w:val="clear" w:color="auto" w:fill="FFFFFF"/>
        </w:rPr>
      </w:pPr>
      <w:bookmarkStart w:id="47" w:name="_Toc498666161"/>
      <w:r w:rsidRPr="00615C9C">
        <w:rPr>
          <w:rFonts w:ascii="Verdana" w:hAnsi="Verdana"/>
          <w:b w:val="0"/>
          <w:sz w:val="20"/>
          <w:szCs w:val="20"/>
          <w:shd w:val="clear" w:color="auto" w:fill="FFFFFF"/>
        </w:rPr>
        <w:t>For not-connected calls each leads need to be dialed 3 times a day with a gap of 2 hours of time and as per the call count business logic.</w:t>
      </w:r>
      <w:bookmarkEnd w:id="47"/>
    </w:p>
    <w:p w:rsidR="00213270" w:rsidRPr="00615C9C" w:rsidRDefault="00213270" w:rsidP="00213270">
      <w:pPr>
        <w:pStyle w:val="Heading3"/>
        <w:rPr>
          <w:rFonts w:ascii="Verdana" w:hAnsi="Verdana"/>
          <w:b w:val="0"/>
          <w:sz w:val="20"/>
          <w:szCs w:val="20"/>
          <w:shd w:val="clear" w:color="auto" w:fill="FFFFFF"/>
        </w:rPr>
      </w:pPr>
      <w:bookmarkStart w:id="48" w:name="_Toc498666162"/>
      <w:r w:rsidRPr="00615C9C">
        <w:rPr>
          <w:rFonts w:ascii="Verdana" w:hAnsi="Verdana"/>
          <w:b w:val="0"/>
          <w:sz w:val="20"/>
          <w:szCs w:val="20"/>
          <w:shd w:val="clear" w:color="auto" w:fill="FFFFFF"/>
        </w:rPr>
        <w:t>Call Hangup, Disposition, Call transfer, Manual dial all this features will be used from agent screen itself.</w:t>
      </w:r>
      <w:bookmarkEnd w:id="48"/>
    </w:p>
    <w:p w:rsidR="00213270" w:rsidRPr="00615C9C" w:rsidRDefault="00213270" w:rsidP="00213270">
      <w:pPr>
        <w:pStyle w:val="Heading3"/>
        <w:rPr>
          <w:rFonts w:ascii="Verdana" w:hAnsi="Verdana"/>
          <w:b w:val="0"/>
          <w:sz w:val="20"/>
          <w:szCs w:val="20"/>
          <w:shd w:val="clear" w:color="auto" w:fill="FFFFFF"/>
        </w:rPr>
      </w:pPr>
      <w:bookmarkStart w:id="49" w:name="_Toc498666163"/>
      <w:r w:rsidRPr="00615C9C">
        <w:rPr>
          <w:rFonts w:ascii="Verdana" w:hAnsi="Verdana"/>
          <w:b w:val="0"/>
          <w:sz w:val="20"/>
          <w:szCs w:val="20"/>
          <w:shd w:val="clear" w:color="auto" w:fill="FFFFFF"/>
        </w:rPr>
        <w:t>Dialer will inactivate all the not-connected numbers from dialer after 90 days.</w:t>
      </w:r>
      <w:bookmarkEnd w:id="49"/>
    </w:p>
    <w:p w:rsidR="00213270" w:rsidRPr="00615C9C" w:rsidRDefault="00213270" w:rsidP="00213270">
      <w:pPr>
        <w:pStyle w:val="Heading3"/>
        <w:rPr>
          <w:rFonts w:ascii="Verdana" w:hAnsi="Verdana"/>
          <w:b w:val="0"/>
          <w:sz w:val="20"/>
          <w:szCs w:val="20"/>
          <w:shd w:val="clear" w:color="auto" w:fill="FFFFFF"/>
        </w:rPr>
      </w:pPr>
      <w:bookmarkStart w:id="50" w:name="_Toc498666164"/>
      <w:r w:rsidRPr="00615C9C">
        <w:rPr>
          <w:rFonts w:ascii="Verdana" w:hAnsi="Verdana"/>
          <w:b w:val="0"/>
          <w:sz w:val="20"/>
          <w:szCs w:val="20"/>
          <w:shd w:val="clear" w:color="auto" w:fill="FFFFFF"/>
        </w:rPr>
        <w:t>Below are the explanation of fields which needs to be send to Siebel after call : a. Lead Status : Last status of call whether Connected or Not-Connected b. Call Status : Call status is disposition of call c. Lead Owner : If Call is connected then it will be agent name, if call is not connected then it will be list id d. Total no. of call attempts : Total number of attempts done to dial e. No. of call attempts : After changing disposition how many time call has been dialed for a lead.</w:t>
      </w:r>
      <w:bookmarkEnd w:id="50"/>
    </w:p>
    <w:p w:rsidR="00213270" w:rsidRPr="00615C9C" w:rsidRDefault="00213270" w:rsidP="00213270">
      <w:pPr>
        <w:pStyle w:val="Heading3"/>
        <w:rPr>
          <w:rFonts w:ascii="Verdana" w:hAnsi="Verdana"/>
          <w:b w:val="0"/>
          <w:sz w:val="20"/>
          <w:szCs w:val="20"/>
          <w:shd w:val="clear" w:color="auto" w:fill="FFFFFF"/>
        </w:rPr>
      </w:pPr>
      <w:bookmarkStart w:id="51" w:name="_Toc498666165"/>
      <w:r w:rsidRPr="00615C9C">
        <w:rPr>
          <w:rFonts w:ascii="Verdana" w:hAnsi="Verdana"/>
          <w:b w:val="0"/>
          <w:sz w:val="20"/>
          <w:szCs w:val="20"/>
          <w:shd w:val="clear" w:color="auto" w:fill="FFFFFF"/>
        </w:rPr>
        <w:t>There is no validation to be done on agent screen while call Hangup and disposition.</w:t>
      </w:r>
      <w:bookmarkEnd w:id="51"/>
    </w:p>
    <w:p w:rsidR="00213270" w:rsidRPr="00615C9C" w:rsidRDefault="00213270" w:rsidP="00213270">
      <w:pPr>
        <w:pStyle w:val="Heading2"/>
        <w:ind w:left="1134"/>
        <w:rPr>
          <w:rFonts w:ascii="Verdana" w:hAnsi="Verdana"/>
        </w:rPr>
      </w:pPr>
      <w:bookmarkStart w:id="52" w:name="_Toc498666166"/>
      <w:r w:rsidRPr="00615C9C">
        <w:rPr>
          <w:rFonts w:ascii="Verdana" w:hAnsi="Verdana"/>
        </w:rPr>
        <w:t>Customized Report :</w:t>
      </w:r>
      <w:bookmarkEnd w:id="52"/>
    </w:p>
    <w:p w:rsidR="00213270" w:rsidRPr="00615C9C" w:rsidRDefault="00213270" w:rsidP="00213270">
      <w:pPr>
        <w:pStyle w:val="Heading3"/>
        <w:rPr>
          <w:rFonts w:ascii="Verdana" w:hAnsi="Verdana"/>
          <w:b w:val="0"/>
          <w:sz w:val="20"/>
          <w:szCs w:val="20"/>
          <w:shd w:val="clear" w:color="auto" w:fill="FFFFFF"/>
        </w:rPr>
      </w:pPr>
      <w:bookmarkStart w:id="53" w:name="_Toc498666167"/>
      <w:r w:rsidRPr="00615C9C">
        <w:rPr>
          <w:rFonts w:ascii="Verdana" w:hAnsi="Verdana"/>
          <w:b w:val="0"/>
          <w:sz w:val="20"/>
          <w:szCs w:val="20"/>
          <w:shd w:val="clear" w:color="auto" w:fill="FFFFFF"/>
        </w:rPr>
        <w:t>NQ campaign wise.</w:t>
      </w:r>
      <w:bookmarkEnd w:id="53"/>
    </w:p>
    <w:p w:rsidR="00213270" w:rsidRPr="00615C9C" w:rsidRDefault="00213270" w:rsidP="00213270">
      <w:pPr>
        <w:pStyle w:val="Heading3"/>
        <w:rPr>
          <w:rFonts w:ascii="Verdana" w:hAnsi="Verdana"/>
          <w:b w:val="0"/>
          <w:sz w:val="20"/>
          <w:szCs w:val="20"/>
          <w:shd w:val="clear" w:color="auto" w:fill="FFFFFF"/>
        </w:rPr>
      </w:pPr>
      <w:bookmarkStart w:id="54" w:name="_Toc498666168"/>
      <w:r w:rsidRPr="00615C9C">
        <w:rPr>
          <w:rFonts w:ascii="Verdana" w:hAnsi="Verdana"/>
          <w:b w:val="0"/>
          <w:sz w:val="20"/>
          <w:szCs w:val="20"/>
          <w:shd w:val="clear" w:color="auto" w:fill="FFFFFF"/>
        </w:rPr>
        <w:t>Verification report</w:t>
      </w:r>
      <w:bookmarkEnd w:id="54"/>
    </w:p>
    <w:p w:rsidR="00213270" w:rsidRPr="00615C9C" w:rsidRDefault="00213270" w:rsidP="00213270">
      <w:pPr>
        <w:pStyle w:val="Heading3"/>
        <w:rPr>
          <w:rFonts w:ascii="Verdana" w:hAnsi="Verdana"/>
          <w:b w:val="0"/>
          <w:sz w:val="20"/>
          <w:szCs w:val="20"/>
          <w:shd w:val="clear" w:color="auto" w:fill="FFFFFF"/>
        </w:rPr>
      </w:pPr>
      <w:bookmarkStart w:id="55" w:name="_Toc498666169"/>
      <w:r w:rsidRPr="00615C9C">
        <w:rPr>
          <w:rFonts w:ascii="Verdana" w:hAnsi="Verdana"/>
          <w:b w:val="0"/>
          <w:sz w:val="20"/>
          <w:szCs w:val="20"/>
          <w:shd w:val="clear" w:color="auto" w:fill="FFFFFF"/>
        </w:rPr>
        <w:t>Graphical representation of the Report</w:t>
      </w:r>
      <w:bookmarkEnd w:id="55"/>
    </w:p>
    <w:p w:rsidR="00213270" w:rsidRPr="00615C9C" w:rsidRDefault="00213270" w:rsidP="00213270">
      <w:pPr>
        <w:pStyle w:val="Heading3"/>
        <w:rPr>
          <w:rFonts w:ascii="Verdana" w:hAnsi="Verdana"/>
          <w:b w:val="0"/>
          <w:sz w:val="20"/>
          <w:szCs w:val="20"/>
          <w:shd w:val="clear" w:color="auto" w:fill="FFFFFF"/>
        </w:rPr>
      </w:pPr>
      <w:bookmarkStart w:id="56" w:name="_Toc498666170"/>
      <w:r w:rsidRPr="00615C9C">
        <w:rPr>
          <w:rFonts w:ascii="Verdana" w:hAnsi="Verdana"/>
          <w:b w:val="0"/>
          <w:sz w:val="20"/>
          <w:szCs w:val="20"/>
          <w:shd w:val="clear" w:color="auto" w:fill="FFFFFF"/>
        </w:rPr>
        <w:t>Call centre verification with Rechurn</w:t>
      </w:r>
      <w:bookmarkEnd w:id="56"/>
    </w:p>
    <w:p w:rsidR="00213270" w:rsidRPr="00615C9C" w:rsidRDefault="00213270" w:rsidP="00213270">
      <w:pPr>
        <w:pStyle w:val="Heading3"/>
        <w:rPr>
          <w:rFonts w:ascii="Verdana" w:hAnsi="Verdana"/>
          <w:b w:val="0"/>
          <w:sz w:val="20"/>
          <w:szCs w:val="20"/>
          <w:shd w:val="clear" w:color="auto" w:fill="FFFFFF"/>
        </w:rPr>
      </w:pPr>
      <w:bookmarkStart w:id="57" w:name="_Toc498666171"/>
      <w:r w:rsidRPr="00615C9C">
        <w:rPr>
          <w:rFonts w:ascii="Verdana" w:hAnsi="Verdana"/>
          <w:b w:val="0"/>
          <w:sz w:val="20"/>
          <w:szCs w:val="20"/>
          <w:shd w:val="clear" w:color="auto" w:fill="FFFFFF"/>
        </w:rPr>
        <w:t>Call centre verification for this month alone</w:t>
      </w:r>
      <w:bookmarkEnd w:id="57"/>
    </w:p>
    <w:p w:rsidR="00213270" w:rsidRPr="00615C9C" w:rsidRDefault="00213270" w:rsidP="00213270">
      <w:pPr>
        <w:pStyle w:val="Heading3"/>
        <w:rPr>
          <w:rFonts w:ascii="Verdana" w:hAnsi="Verdana"/>
          <w:b w:val="0"/>
          <w:sz w:val="20"/>
          <w:szCs w:val="20"/>
          <w:shd w:val="clear" w:color="auto" w:fill="FFFFFF"/>
        </w:rPr>
      </w:pPr>
      <w:bookmarkStart w:id="58" w:name="_Toc498666172"/>
      <w:r w:rsidRPr="00615C9C">
        <w:rPr>
          <w:rFonts w:ascii="Verdana" w:hAnsi="Verdana"/>
          <w:b w:val="0"/>
          <w:sz w:val="20"/>
          <w:szCs w:val="20"/>
          <w:shd w:val="clear" w:color="auto" w:fill="FFFFFF"/>
        </w:rPr>
        <w:t>Automated call centre</w:t>
      </w:r>
      <w:bookmarkEnd w:id="58"/>
    </w:p>
    <w:p w:rsidR="00213270" w:rsidRPr="00615C9C" w:rsidRDefault="00213270" w:rsidP="00213270">
      <w:pPr>
        <w:pStyle w:val="Heading3"/>
        <w:rPr>
          <w:rFonts w:ascii="Verdana" w:hAnsi="Verdana"/>
          <w:b w:val="0"/>
          <w:sz w:val="20"/>
          <w:szCs w:val="20"/>
          <w:shd w:val="clear" w:color="auto" w:fill="FFFFFF"/>
        </w:rPr>
      </w:pPr>
      <w:bookmarkStart w:id="59" w:name="_Toc498666173"/>
      <w:r w:rsidRPr="00615C9C">
        <w:rPr>
          <w:rFonts w:ascii="Verdana" w:hAnsi="Verdana"/>
          <w:b w:val="0"/>
          <w:sz w:val="20"/>
          <w:szCs w:val="20"/>
          <w:shd w:val="clear" w:color="auto" w:fill="FFFFFF"/>
        </w:rPr>
        <w:t>Web lead over all call summary for the hour</w:t>
      </w:r>
      <w:bookmarkEnd w:id="59"/>
    </w:p>
    <w:p w:rsidR="0020743F" w:rsidRPr="00615C9C" w:rsidRDefault="00213270" w:rsidP="00213270">
      <w:pPr>
        <w:pStyle w:val="Heading3"/>
        <w:rPr>
          <w:rFonts w:ascii="Verdana" w:hAnsi="Verdana"/>
          <w:b w:val="0"/>
          <w:sz w:val="20"/>
          <w:szCs w:val="20"/>
          <w:shd w:val="clear" w:color="auto" w:fill="FFFFFF"/>
        </w:rPr>
      </w:pPr>
      <w:bookmarkStart w:id="60" w:name="_Toc498666174"/>
      <w:r w:rsidRPr="00615C9C">
        <w:rPr>
          <w:rFonts w:ascii="Verdana" w:hAnsi="Verdana"/>
          <w:b w:val="0"/>
          <w:sz w:val="20"/>
          <w:szCs w:val="20"/>
          <w:shd w:val="clear" w:color="auto" w:fill="FFFFFF"/>
        </w:rPr>
        <w:t>Web lead over all TSR perf summary for the hour</w:t>
      </w:r>
      <w:bookmarkEnd w:id="60"/>
    </w:p>
    <w:p w:rsidR="00495996" w:rsidRPr="00615C9C" w:rsidRDefault="00495996" w:rsidP="00495996">
      <w:pPr>
        <w:rPr>
          <w:rFonts w:ascii="Verdana" w:hAnsi="Verdana"/>
          <w:lang w:val="en-GB" w:eastAsia="en-GB"/>
        </w:rPr>
      </w:pPr>
    </w:p>
    <w:p w:rsidR="00495996" w:rsidRPr="00615C9C" w:rsidRDefault="00495996" w:rsidP="00495996">
      <w:pPr>
        <w:rPr>
          <w:rFonts w:ascii="Verdana" w:hAnsi="Verdana"/>
          <w:lang w:val="en-GB" w:eastAsia="en-GB"/>
        </w:rPr>
      </w:pPr>
    </w:p>
    <w:p w:rsidR="00495996" w:rsidRPr="00615C9C" w:rsidRDefault="00495996" w:rsidP="00495996">
      <w:pPr>
        <w:rPr>
          <w:rFonts w:ascii="Verdana" w:hAnsi="Verdana"/>
          <w:lang w:val="en-GB" w:eastAsia="en-GB"/>
        </w:rPr>
      </w:pPr>
    </w:p>
    <w:p w:rsidR="00495996" w:rsidRPr="00615C9C" w:rsidRDefault="00495996" w:rsidP="00495996">
      <w:pPr>
        <w:rPr>
          <w:rFonts w:ascii="Verdana" w:hAnsi="Verdana"/>
          <w:lang w:val="en-GB" w:eastAsia="en-GB"/>
        </w:rPr>
      </w:pPr>
    </w:p>
    <w:p w:rsidR="00A22198" w:rsidRPr="00615C9C" w:rsidRDefault="00A22198" w:rsidP="00A22198">
      <w:pPr>
        <w:pStyle w:val="Heading2"/>
        <w:rPr>
          <w:rFonts w:ascii="Verdana" w:hAnsi="Verdana"/>
        </w:rPr>
      </w:pPr>
      <w:bookmarkStart w:id="61" w:name="_Toc498666175"/>
      <w:r w:rsidRPr="00615C9C">
        <w:rPr>
          <w:rFonts w:ascii="Verdana" w:hAnsi="Verdana"/>
        </w:rPr>
        <w:lastRenderedPageBreak/>
        <w:t>Inbound Call Flow Report</w:t>
      </w:r>
      <w:bookmarkEnd w:id="61"/>
    </w:p>
    <w:p w:rsidR="00495996" w:rsidRPr="00615C9C" w:rsidRDefault="00495996" w:rsidP="00495996">
      <w:pPr>
        <w:pStyle w:val="Text"/>
      </w:pPr>
    </w:p>
    <w:p w:rsidR="00A22198" w:rsidRPr="00615C9C" w:rsidRDefault="00A22198" w:rsidP="00A22198">
      <w:pPr>
        <w:pStyle w:val="NormalWeb"/>
        <w:spacing w:before="0" w:beforeAutospacing="0" w:after="0" w:afterAutospacing="0"/>
        <w:rPr>
          <w:rFonts w:ascii="Verdana" w:hAnsi="Verdana"/>
          <w:sz w:val="20"/>
          <w:szCs w:val="20"/>
        </w:rPr>
      </w:pPr>
      <w:r w:rsidRPr="00615C9C">
        <w:rPr>
          <w:rFonts w:ascii="Verdana" w:hAnsi="Verdana" w:cs="Arial"/>
          <w:b/>
          <w:color w:val="000000"/>
          <w:sz w:val="20"/>
          <w:szCs w:val="20"/>
        </w:rPr>
        <w:t>Description :</w:t>
      </w:r>
      <w:r w:rsidRPr="00615C9C">
        <w:rPr>
          <w:rFonts w:ascii="Verdana" w:hAnsi="Verdana" w:cs="Arial"/>
          <w:color w:val="000000"/>
          <w:sz w:val="20"/>
          <w:szCs w:val="20"/>
        </w:rPr>
        <w:t xml:space="preserve"> Using this report user can see the Inbound call’s parameters like on which date inbound call was received , on which extension(Desk Number) this inbound call was answered, call’s duration in sec, call’s status(answered, busy, etc)</w:t>
      </w:r>
    </w:p>
    <w:p w:rsidR="00A22198" w:rsidRPr="00615C9C" w:rsidRDefault="00A22198" w:rsidP="00A22198">
      <w:pPr>
        <w:rPr>
          <w:rFonts w:ascii="Verdana" w:hAnsi="Verdana"/>
          <w:sz w:val="20"/>
          <w:szCs w:val="20"/>
        </w:rPr>
      </w:pPr>
    </w:p>
    <w:p w:rsidR="00A22198" w:rsidRPr="00615C9C" w:rsidRDefault="00A22198" w:rsidP="00A22198">
      <w:pPr>
        <w:pStyle w:val="NormalWeb"/>
        <w:spacing w:before="0" w:beforeAutospacing="0" w:after="0" w:afterAutospacing="0"/>
        <w:rPr>
          <w:rFonts w:ascii="Verdana" w:hAnsi="Verdana" w:cs="Arial"/>
          <w:color w:val="000000"/>
          <w:sz w:val="20"/>
          <w:szCs w:val="20"/>
        </w:rPr>
      </w:pPr>
      <w:r w:rsidRPr="00615C9C">
        <w:rPr>
          <w:rFonts w:ascii="Verdana" w:hAnsi="Verdana" w:cs="Arial"/>
          <w:b/>
          <w:color w:val="000000"/>
          <w:sz w:val="20"/>
          <w:szCs w:val="20"/>
        </w:rPr>
        <w:t>FILTERS:</w:t>
      </w:r>
      <w:r w:rsidRPr="00615C9C">
        <w:rPr>
          <w:rFonts w:ascii="Verdana" w:hAnsi="Verdana" w:cs="Arial"/>
          <w:color w:val="000000"/>
          <w:sz w:val="20"/>
          <w:szCs w:val="20"/>
        </w:rPr>
        <w:t xml:space="preserve"> Inbound call flow report have three filters to filter out the data</w:t>
      </w:r>
    </w:p>
    <w:p w:rsidR="00A22198" w:rsidRPr="00615C9C" w:rsidRDefault="00A22198" w:rsidP="00A22198">
      <w:pPr>
        <w:pStyle w:val="NormalWeb"/>
        <w:spacing w:before="0" w:beforeAutospacing="0" w:after="0" w:afterAutospacing="0"/>
        <w:rPr>
          <w:rFonts w:ascii="Verdana" w:hAnsi="Verdana" w:cs="Arial"/>
          <w:color w:val="000000"/>
          <w:sz w:val="20"/>
          <w:szCs w:val="20"/>
        </w:rPr>
      </w:pPr>
    </w:p>
    <w:p w:rsidR="00A22198" w:rsidRPr="00615C9C" w:rsidRDefault="00A22198" w:rsidP="006E33B5">
      <w:pPr>
        <w:pStyle w:val="NormalWeb"/>
        <w:numPr>
          <w:ilvl w:val="0"/>
          <w:numId w:val="20"/>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can select the date range. Date range selection is mandatory. If user can not select the date range then user can see the alert for date range selection. </w:t>
      </w:r>
    </w:p>
    <w:p w:rsidR="00A22198" w:rsidRPr="00615C9C" w:rsidRDefault="00A22198" w:rsidP="00A22198">
      <w:pPr>
        <w:pStyle w:val="NormalWeb"/>
        <w:spacing w:before="0" w:beforeAutospacing="0" w:after="0" w:afterAutospacing="0"/>
        <w:ind w:left="720"/>
        <w:textAlignment w:val="baseline"/>
        <w:rPr>
          <w:rFonts w:ascii="Verdana" w:hAnsi="Verdana" w:cs="Arial"/>
          <w:color w:val="000000"/>
          <w:sz w:val="20"/>
          <w:szCs w:val="20"/>
        </w:rPr>
      </w:pPr>
    </w:p>
    <w:p w:rsidR="00A22198" w:rsidRPr="00615C9C" w:rsidRDefault="00A22198" w:rsidP="006E33B5">
      <w:pPr>
        <w:pStyle w:val="NormalWeb"/>
        <w:numPr>
          <w:ilvl w:val="0"/>
          <w:numId w:val="20"/>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Desk Number (Extension):  Second filter is desk number selection. If user want to see how many Inbound calls was received on particular extension then user select date range and type a Desk Number.</w:t>
      </w:r>
    </w:p>
    <w:p w:rsidR="00A22198" w:rsidRPr="00615C9C" w:rsidRDefault="00A22198" w:rsidP="00A22198">
      <w:pPr>
        <w:pStyle w:val="NormalWeb"/>
        <w:spacing w:before="0" w:beforeAutospacing="0" w:after="0" w:afterAutospacing="0"/>
        <w:textAlignment w:val="baseline"/>
        <w:rPr>
          <w:rFonts w:ascii="Verdana" w:hAnsi="Verdana" w:cs="Arial"/>
          <w:color w:val="000000"/>
          <w:sz w:val="20"/>
          <w:szCs w:val="20"/>
        </w:rPr>
      </w:pPr>
    </w:p>
    <w:p w:rsidR="00A22198" w:rsidRPr="00615C9C" w:rsidRDefault="00A22198" w:rsidP="006E33B5">
      <w:pPr>
        <w:pStyle w:val="NormalWeb"/>
        <w:numPr>
          <w:ilvl w:val="0"/>
          <w:numId w:val="20"/>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Caller Number : if user wants to see how many inbound call was received of particular number then user can select date range and type a Caller Number</w:t>
      </w:r>
    </w:p>
    <w:p w:rsidR="00A22198" w:rsidRPr="00615C9C" w:rsidRDefault="00A22198" w:rsidP="00A22198">
      <w:pPr>
        <w:pStyle w:val="NormalWeb"/>
        <w:spacing w:before="0" w:beforeAutospacing="0" w:after="0" w:afterAutospacing="0"/>
        <w:textAlignment w:val="baseline"/>
        <w:rPr>
          <w:rFonts w:ascii="Verdana" w:hAnsi="Verdana" w:cs="Arial"/>
          <w:color w:val="000000"/>
          <w:sz w:val="20"/>
          <w:szCs w:val="20"/>
        </w:rPr>
      </w:pPr>
    </w:p>
    <w:p w:rsidR="00A22198" w:rsidRPr="00615C9C" w:rsidRDefault="00A22198" w:rsidP="006E33B5">
      <w:pPr>
        <w:pStyle w:val="NormalWeb"/>
        <w:numPr>
          <w:ilvl w:val="0"/>
          <w:numId w:val="20"/>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If user want to see how many inbound call was received for particular caller Number  on particular extension(Desk Number) then user selects date range type Desk number and caller Number </w:t>
      </w:r>
    </w:p>
    <w:p w:rsidR="00A22198" w:rsidRPr="00615C9C" w:rsidRDefault="00A22198" w:rsidP="00A22198">
      <w:pPr>
        <w:rPr>
          <w:rFonts w:ascii="Verdana" w:hAnsi="Verdana"/>
          <w:sz w:val="20"/>
          <w:szCs w:val="20"/>
        </w:rPr>
      </w:pPr>
    </w:p>
    <w:p w:rsidR="00A22198" w:rsidRPr="00615C9C" w:rsidRDefault="00A22198" w:rsidP="006E33B5">
      <w:pPr>
        <w:pStyle w:val="NormalWeb"/>
        <w:numPr>
          <w:ilvl w:val="0"/>
          <w:numId w:val="14"/>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In this report we list out the total number of record and Total call Duration for particular page. If user select “10” in record drop down then user can see the first 10 record on “1” page and according to the record drop down page will be set. </w:t>
      </w:r>
    </w:p>
    <w:p w:rsidR="00A22198" w:rsidRPr="00615C9C" w:rsidRDefault="00A22198" w:rsidP="00A22198">
      <w:pPr>
        <w:rPr>
          <w:rFonts w:ascii="Verdana" w:hAnsi="Verdana"/>
          <w:sz w:val="20"/>
          <w:szCs w:val="20"/>
        </w:rPr>
      </w:pPr>
    </w:p>
    <w:p w:rsidR="00A22198" w:rsidRPr="00615C9C" w:rsidRDefault="00A22198" w:rsidP="006E33B5">
      <w:pPr>
        <w:pStyle w:val="NormalWeb"/>
        <w:numPr>
          <w:ilvl w:val="0"/>
          <w:numId w:val="15"/>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On first page user can see Total number of records :10 and according to the data user can see the Total call Duration of first 10 records.</w:t>
      </w:r>
    </w:p>
    <w:p w:rsidR="00A22198" w:rsidRPr="00615C9C" w:rsidRDefault="00A22198" w:rsidP="00A22198">
      <w:pPr>
        <w:rPr>
          <w:rFonts w:ascii="Verdana" w:hAnsi="Verdana"/>
          <w:sz w:val="20"/>
          <w:szCs w:val="20"/>
        </w:rPr>
      </w:pPr>
    </w:p>
    <w:p w:rsidR="00A22198" w:rsidRPr="00615C9C" w:rsidRDefault="00A22198" w:rsidP="006E33B5">
      <w:pPr>
        <w:pStyle w:val="NormalWeb"/>
        <w:numPr>
          <w:ilvl w:val="0"/>
          <w:numId w:val="16"/>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On second page user can see Total number of record is “first page total record + second page total record” but Total call duration is seen according to second page data.</w:t>
      </w:r>
    </w:p>
    <w:p w:rsidR="00A22198" w:rsidRPr="00615C9C" w:rsidRDefault="00A22198" w:rsidP="00A22198">
      <w:pPr>
        <w:rPr>
          <w:rFonts w:ascii="Verdana" w:hAnsi="Verdana"/>
          <w:sz w:val="20"/>
          <w:szCs w:val="20"/>
        </w:rPr>
      </w:pPr>
    </w:p>
    <w:p w:rsidR="00A22198" w:rsidRPr="00615C9C" w:rsidRDefault="00A22198" w:rsidP="006E33B5">
      <w:pPr>
        <w:pStyle w:val="NormalWeb"/>
        <w:numPr>
          <w:ilvl w:val="0"/>
          <w:numId w:val="1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Download Functionality: user can download the csv file of data. If user can select date range and list out data on bases of filters and if data is not available then download button is disable if data is available then and then only download button is active and user can download the csv file.</w:t>
      </w:r>
    </w:p>
    <w:p w:rsidR="00A22198" w:rsidRPr="00615C9C" w:rsidRDefault="00A22198" w:rsidP="00A22198">
      <w:pPr>
        <w:rPr>
          <w:rFonts w:ascii="Verdana" w:hAnsi="Verdana"/>
          <w:sz w:val="20"/>
          <w:szCs w:val="20"/>
        </w:rPr>
      </w:pPr>
    </w:p>
    <w:p w:rsidR="00A22198" w:rsidRPr="00615C9C" w:rsidRDefault="00A22198" w:rsidP="006E33B5">
      <w:pPr>
        <w:pStyle w:val="NormalWeb"/>
        <w:numPr>
          <w:ilvl w:val="0"/>
          <w:numId w:val="1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There are one condition in this report if logged in user is “</w:t>
      </w:r>
      <w:r w:rsidRPr="00615C9C">
        <w:rPr>
          <w:rFonts w:ascii="Verdana" w:hAnsi="Verdana" w:cs="Arial"/>
          <w:b/>
          <w:bCs/>
          <w:color w:val="000000"/>
          <w:sz w:val="20"/>
          <w:szCs w:val="20"/>
        </w:rPr>
        <w:t>qcreport</w:t>
      </w:r>
      <w:r w:rsidRPr="00615C9C">
        <w:rPr>
          <w:rFonts w:ascii="Verdana" w:hAnsi="Verdana" w:cs="Arial"/>
          <w:color w:val="000000"/>
          <w:sz w:val="20"/>
          <w:szCs w:val="20"/>
        </w:rPr>
        <w:t xml:space="preserve">”, this user can see data only for </w:t>
      </w:r>
      <w:r w:rsidRPr="00615C9C">
        <w:rPr>
          <w:rFonts w:ascii="Verdana" w:hAnsi="Verdana" w:cs="Arial"/>
          <w:b/>
          <w:bCs/>
          <w:color w:val="000000"/>
          <w:sz w:val="20"/>
          <w:szCs w:val="20"/>
        </w:rPr>
        <w:t>"1490", "1491", "1200", "1008", "2235"</w:t>
      </w:r>
      <w:r w:rsidRPr="00615C9C">
        <w:rPr>
          <w:rFonts w:ascii="Verdana" w:hAnsi="Verdana" w:cs="Arial"/>
          <w:color w:val="000000"/>
          <w:sz w:val="20"/>
          <w:szCs w:val="20"/>
        </w:rPr>
        <w:t xml:space="preserve"> extension (Desk Number)</w:t>
      </w:r>
    </w:p>
    <w:p w:rsidR="00A22198" w:rsidRPr="00615C9C" w:rsidRDefault="00A22198" w:rsidP="00A22198">
      <w:pPr>
        <w:pStyle w:val="NormalWeb"/>
        <w:spacing w:before="0" w:beforeAutospacing="0" w:after="0" w:afterAutospacing="0"/>
        <w:rPr>
          <w:rFonts w:ascii="Verdana" w:hAnsi="Verdana"/>
          <w:b/>
          <w:sz w:val="20"/>
          <w:szCs w:val="20"/>
        </w:rPr>
      </w:pPr>
      <w:r w:rsidRPr="00615C9C">
        <w:rPr>
          <w:rFonts w:ascii="Verdana" w:hAnsi="Verdana" w:cs="Arial"/>
          <w:b/>
          <w:color w:val="000000"/>
          <w:sz w:val="20"/>
          <w:szCs w:val="20"/>
        </w:rPr>
        <w:t xml:space="preserve">Files: </w:t>
      </w:r>
    </w:p>
    <w:p w:rsidR="00A22198" w:rsidRPr="00615C9C" w:rsidRDefault="00A22198" w:rsidP="006E33B5">
      <w:pPr>
        <w:pStyle w:val="NormalWeb"/>
        <w:numPr>
          <w:ilvl w:val="0"/>
          <w:numId w:val="19"/>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inbound_did_report.php</w:t>
      </w:r>
    </w:p>
    <w:p w:rsidR="00A22198" w:rsidRPr="00615C9C" w:rsidRDefault="00A22198" w:rsidP="006E33B5">
      <w:pPr>
        <w:pStyle w:val="NormalWeb"/>
        <w:numPr>
          <w:ilvl w:val="0"/>
          <w:numId w:val="19"/>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Generate_inbound_did_report.php</w:t>
      </w:r>
    </w:p>
    <w:p w:rsidR="00A22198" w:rsidRPr="00615C9C" w:rsidRDefault="00A22198" w:rsidP="006E33B5">
      <w:pPr>
        <w:pStyle w:val="NormalWeb"/>
        <w:numPr>
          <w:ilvl w:val="0"/>
          <w:numId w:val="19"/>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download_inbound_did_report.php</w:t>
      </w:r>
    </w:p>
    <w:p w:rsidR="00A22198" w:rsidRPr="00615C9C" w:rsidRDefault="00A22198" w:rsidP="00A22198">
      <w:pPr>
        <w:pStyle w:val="NormalWeb"/>
        <w:spacing w:before="0" w:beforeAutospacing="0" w:after="0" w:afterAutospacing="0"/>
        <w:rPr>
          <w:rFonts w:ascii="Verdana" w:hAnsi="Verdana"/>
          <w:sz w:val="20"/>
          <w:szCs w:val="20"/>
        </w:rPr>
      </w:pPr>
    </w:p>
    <w:p w:rsidR="00A22198" w:rsidRPr="00615C9C" w:rsidRDefault="00495996" w:rsidP="00A22198">
      <w:pPr>
        <w:pStyle w:val="NormalWeb"/>
        <w:spacing w:before="0" w:beforeAutospacing="0" w:after="0" w:afterAutospacing="0"/>
        <w:ind w:left="-144"/>
        <w:rPr>
          <w:rFonts w:ascii="Verdana" w:hAnsi="Verdana"/>
          <w:color w:val="0070C0"/>
          <w:sz w:val="20"/>
          <w:szCs w:val="20"/>
        </w:rPr>
      </w:pPr>
      <w:r w:rsidRPr="00615C9C">
        <w:rPr>
          <w:rFonts w:ascii="Verdana" w:hAnsi="Verdana" w:cs="Arial"/>
          <w:b/>
          <w:color w:val="000000"/>
          <w:sz w:val="20"/>
          <w:szCs w:val="20"/>
        </w:rPr>
        <w:t xml:space="preserve">  </w:t>
      </w:r>
      <w:r w:rsidR="00A22198" w:rsidRPr="00615C9C">
        <w:rPr>
          <w:rFonts w:ascii="Verdana" w:hAnsi="Verdana" w:cs="Arial"/>
          <w:b/>
          <w:color w:val="000000"/>
          <w:sz w:val="20"/>
          <w:szCs w:val="20"/>
        </w:rPr>
        <w:t>URL:</w:t>
      </w:r>
      <w:r w:rsidR="00A22198" w:rsidRPr="00615C9C">
        <w:rPr>
          <w:rFonts w:ascii="Verdana" w:hAnsi="Verdana" w:cs="Arial"/>
          <w:color w:val="000000"/>
          <w:sz w:val="20"/>
          <w:szCs w:val="20"/>
        </w:rPr>
        <w:t xml:space="preserve"> </w:t>
      </w:r>
      <w:hyperlink r:id="rId10" w:history="1">
        <w:r w:rsidR="00A22198" w:rsidRPr="00615C9C">
          <w:rPr>
            <w:rStyle w:val="Hyperlink"/>
            <w:rFonts w:ascii="Verdana" w:eastAsia="SimHei" w:hAnsi="Verdana" w:cs="Arial"/>
            <w:color w:val="0070C0"/>
            <w:sz w:val="20"/>
            <w:szCs w:val="20"/>
          </w:rPr>
          <w:t>http://192.168.0.36/clients/elision-cims/elisio-dialer/admin/inbound_did_report.php</w:t>
        </w:r>
      </w:hyperlink>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r w:rsidRPr="00615C9C">
        <w:rPr>
          <w:noProof/>
          <w:lang w:val="en-US" w:eastAsia="en-US"/>
        </w:rPr>
        <w:lastRenderedPageBreak/>
        <w:drawing>
          <wp:inline distT="0" distB="0" distL="0" distR="0">
            <wp:extent cx="5732145" cy="3770927"/>
            <wp:effectExtent l="19050" t="0" r="1905" b="0"/>
            <wp:docPr id="3" name="Picture 1" descr="https://lh6.googleusercontent.com/vPK0diw1VL8-lGN4LBSYbDZcC7s0plAOziaO9Svm9DS_27BlAA8E2Ag_V7yei1guV6N_AvgY63wlji8t3K2Q57tiC0hYoFJx0Kx0StQYXB5FrWfimA9T4xOhXPyEo0JdhKAhVW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K0diw1VL8-lGN4LBSYbDZcC7s0plAOziaO9Svm9DS_27BlAA8E2Ag_V7yei1guV6N_AvgY63wlji8t3K2Q57tiC0hYoFJx0Kx0StQYXB5FrWfimA9T4xOhXPyEo0JdhKAhVW2N"/>
                    <pic:cNvPicPr>
                      <a:picLocks noChangeAspect="1" noChangeArrowheads="1"/>
                    </pic:cNvPicPr>
                  </pic:nvPicPr>
                  <pic:blipFill>
                    <a:blip r:embed="rId11"/>
                    <a:srcRect/>
                    <a:stretch>
                      <a:fillRect/>
                    </a:stretch>
                  </pic:blipFill>
                  <pic:spPr bwMode="auto">
                    <a:xfrm>
                      <a:off x="0" y="0"/>
                      <a:ext cx="5732145" cy="3770927"/>
                    </a:xfrm>
                    <a:prstGeom prst="rect">
                      <a:avLst/>
                    </a:prstGeom>
                    <a:noFill/>
                    <a:ln w="9525">
                      <a:noFill/>
                      <a:miter lim="800000"/>
                      <a:headEnd/>
                      <a:tailEnd/>
                    </a:ln>
                  </pic:spPr>
                </pic:pic>
              </a:graphicData>
            </a:graphic>
          </wp:inline>
        </w:drawing>
      </w: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Text"/>
      </w:pPr>
    </w:p>
    <w:p w:rsidR="004F1575" w:rsidRPr="00615C9C" w:rsidRDefault="004F1575" w:rsidP="00A22198">
      <w:pPr>
        <w:pStyle w:val="Text"/>
      </w:pPr>
    </w:p>
    <w:p w:rsidR="00A22198" w:rsidRPr="00615C9C" w:rsidRDefault="00A22198" w:rsidP="00A22198">
      <w:pPr>
        <w:pStyle w:val="Text"/>
      </w:pPr>
    </w:p>
    <w:p w:rsidR="00A22198" w:rsidRPr="00615C9C" w:rsidRDefault="00A22198" w:rsidP="00A22198">
      <w:pPr>
        <w:pStyle w:val="Text"/>
      </w:pPr>
    </w:p>
    <w:p w:rsidR="00A22198" w:rsidRPr="00615C9C" w:rsidRDefault="00A22198" w:rsidP="00A22198">
      <w:pPr>
        <w:pStyle w:val="Heading2"/>
        <w:rPr>
          <w:rFonts w:ascii="Verdana" w:hAnsi="Verdana"/>
        </w:rPr>
      </w:pPr>
      <w:bookmarkStart w:id="62" w:name="_Toc498666176"/>
      <w:r w:rsidRPr="00615C9C">
        <w:rPr>
          <w:rFonts w:ascii="Verdana" w:hAnsi="Verdana"/>
        </w:rPr>
        <w:lastRenderedPageBreak/>
        <w:t>Outbound Call Flow Report</w:t>
      </w:r>
      <w:bookmarkEnd w:id="62"/>
    </w:p>
    <w:p w:rsidR="00B85FB4" w:rsidRPr="00615C9C" w:rsidRDefault="00B85FB4" w:rsidP="00B85FB4">
      <w:pPr>
        <w:pStyle w:val="NormalWeb"/>
        <w:spacing w:before="0" w:beforeAutospacing="0" w:after="0" w:afterAutospacing="0"/>
        <w:rPr>
          <w:rFonts w:ascii="Verdana" w:hAnsi="Verdana"/>
          <w:sz w:val="20"/>
          <w:szCs w:val="20"/>
        </w:rPr>
      </w:pPr>
      <w:r w:rsidRPr="00615C9C">
        <w:rPr>
          <w:rFonts w:ascii="Verdana" w:hAnsi="Verdana" w:cs="Arial"/>
          <w:b/>
          <w:color w:val="000000"/>
          <w:sz w:val="20"/>
          <w:szCs w:val="20"/>
        </w:rPr>
        <w:t xml:space="preserve">Description </w:t>
      </w:r>
      <w:r w:rsidRPr="00615C9C">
        <w:rPr>
          <w:rFonts w:ascii="Verdana" w:hAnsi="Verdana" w:cs="Arial"/>
          <w:color w:val="000000"/>
          <w:sz w:val="20"/>
          <w:szCs w:val="20"/>
        </w:rPr>
        <w:t>: Using this report user can see the Outbound call’s parameters like on which date Outbound call was received , on which extension(Desk Number) this Outbound call was answered, call’s duration in sec, call’s status(answered, busy, etc)</w:t>
      </w:r>
    </w:p>
    <w:p w:rsidR="00B85FB4" w:rsidRPr="00615C9C" w:rsidRDefault="00B85FB4" w:rsidP="00B85FB4">
      <w:pPr>
        <w:ind w:firstLine="720"/>
        <w:rPr>
          <w:rFonts w:ascii="Verdana" w:hAnsi="Verdana"/>
          <w:sz w:val="20"/>
          <w:szCs w:val="20"/>
        </w:rPr>
      </w:pPr>
    </w:p>
    <w:p w:rsidR="00B85FB4" w:rsidRPr="00615C9C" w:rsidRDefault="00B85FB4" w:rsidP="00B85FB4">
      <w:pPr>
        <w:pStyle w:val="NormalWeb"/>
        <w:spacing w:before="0" w:beforeAutospacing="0" w:after="0" w:afterAutospacing="0"/>
        <w:rPr>
          <w:rFonts w:ascii="Verdana" w:hAnsi="Verdana"/>
          <w:sz w:val="20"/>
          <w:szCs w:val="20"/>
        </w:rPr>
      </w:pPr>
      <w:r w:rsidRPr="00615C9C">
        <w:rPr>
          <w:rFonts w:ascii="Verdana" w:hAnsi="Verdana" w:cs="Arial"/>
          <w:b/>
          <w:color w:val="000000"/>
          <w:sz w:val="20"/>
          <w:szCs w:val="20"/>
        </w:rPr>
        <w:t>FILTERS:</w:t>
      </w:r>
      <w:r w:rsidRPr="00615C9C">
        <w:rPr>
          <w:rFonts w:ascii="Verdana" w:hAnsi="Verdana" w:cs="Arial"/>
          <w:color w:val="000000"/>
          <w:sz w:val="20"/>
          <w:szCs w:val="20"/>
        </w:rPr>
        <w:t xml:space="preserve"> Outbound call flow report have three filters to filter out the data</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can select the date range. Date range selection is mandatory. If user can not select the date range then user can see the alert for date range selection. </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Desk Number (Extension):  Second filter is desk number selection. If user wants to see how many Outbound calls was received on particular extension then user can select date range and type a Desk Number.</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Caller Number : if user wants to see how many Outbound call was received of particular number then user can select date range and type a Caller Number</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If user want to see how many Outbound call was received for particular caller Number  on particular extension(Desk Number) then user selects date range type Desk number and caller Number </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1"/>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In this report we list out the total number of record and total call Duration for particular page. If user select “10” in record drop down then user can see the first 10 record on “1” page and according to the record drop down page will be set. </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2"/>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On first page user can see Total number of records: 10 and according to the data user can see the Total call Duration of first 10 records.</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3"/>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On second page user can see Total number of record is “first page total record + second page total record” but Total call duration is seen according to second page data.</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4"/>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Download Functionality: user can download the csv file of data. If user can select date range and list out data on bases of filters and if data is not available then download </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5"/>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Button is disable if data is available then and then only download button is active and user can download the csv file.</w:t>
      </w:r>
    </w:p>
    <w:p w:rsidR="00B85FB4" w:rsidRPr="00615C9C" w:rsidRDefault="00B85FB4" w:rsidP="00B85FB4">
      <w:pPr>
        <w:rPr>
          <w:rFonts w:ascii="Verdana" w:hAnsi="Verdana"/>
          <w:sz w:val="20"/>
          <w:szCs w:val="20"/>
        </w:rPr>
      </w:pPr>
    </w:p>
    <w:p w:rsidR="00B85FB4" w:rsidRPr="00615C9C" w:rsidRDefault="00B85FB4" w:rsidP="006E33B5">
      <w:pPr>
        <w:pStyle w:val="NormalWeb"/>
        <w:numPr>
          <w:ilvl w:val="0"/>
          <w:numId w:val="26"/>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There are one condition in this report if logged in user is “</w:t>
      </w:r>
      <w:r w:rsidRPr="00615C9C">
        <w:rPr>
          <w:rFonts w:ascii="Verdana" w:hAnsi="Verdana" w:cs="Arial"/>
          <w:b/>
          <w:bCs/>
          <w:color w:val="000000"/>
          <w:sz w:val="20"/>
          <w:szCs w:val="20"/>
        </w:rPr>
        <w:t>qcreport</w:t>
      </w:r>
      <w:r w:rsidRPr="00615C9C">
        <w:rPr>
          <w:rFonts w:ascii="Verdana" w:hAnsi="Verdana" w:cs="Arial"/>
          <w:color w:val="000000"/>
          <w:sz w:val="20"/>
          <w:szCs w:val="20"/>
        </w:rPr>
        <w:t xml:space="preserve">”, this user can see data only for </w:t>
      </w:r>
      <w:r w:rsidRPr="00615C9C">
        <w:rPr>
          <w:rFonts w:ascii="Verdana" w:hAnsi="Verdana" w:cs="Arial"/>
          <w:b/>
          <w:bCs/>
          <w:color w:val="000000"/>
          <w:sz w:val="20"/>
          <w:szCs w:val="20"/>
        </w:rPr>
        <w:t>"1490", "1491", "1200", "1008", "2235"</w:t>
      </w:r>
      <w:r w:rsidRPr="00615C9C">
        <w:rPr>
          <w:rFonts w:ascii="Verdana" w:hAnsi="Verdana" w:cs="Arial"/>
          <w:color w:val="000000"/>
          <w:sz w:val="20"/>
          <w:szCs w:val="20"/>
        </w:rPr>
        <w:t xml:space="preserve"> extension (Desk Number)</w:t>
      </w:r>
    </w:p>
    <w:p w:rsidR="00B85FB4" w:rsidRPr="00615C9C" w:rsidRDefault="00B85FB4" w:rsidP="00B85FB4">
      <w:pPr>
        <w:spacing w:after="240"/>
        <w:rPr>
          <w:rFonts w:ascii="Verdana" w:hAnsi="Verdana"/>
          <w:sz w:val="20"/>
          <w:szCs w:val="20"/>
        </w:rPr>
      </w:pPr>
    </w:p>
    <w:p w:rsidR="00B85FB4" w:rsidRPr="00615C9C" w:rsidRDefault="00B85FB4" w:rsidP="00B85FB4">
      <w:pPr>
        <w:pStyle w:val="NormalWeb"/>
        <w:spacing w:before="0" w:beforeAutospacing="0" w:after="0" w:afterAutospacing="0"/>
        <w:rPr>
          <w:rFonts w:ascii="Verdana" w:hAnsi="Verdana"/>
          <w:sz w:val="20"/>
          <w:szCs w:val="20"/>
        </w:rPr>
      </w:pPr>
      <w:r w:rsidRPr="00615C9C">
        <w:rPr>
          <w:rFonts w:ascii="Verdana" w:hAnsi="Verdana" w:cs="Arial"/>
          <w:b/>
          <w:color w:val="000000"/>
          <w:sz w:val="20"/>
          <w:szCs w:val="20"/>
        </w:rPr>
        <w:t>Files</w:t>
      </w:r>
      <w:r w:rsidRPr="00615C9C">
        <w:rPr>
          <w:rFonts w:ascii="Verdana" w:hAnsi="Verdana" w:cs="Arial"/>
          <w:color w:val="000000"/>
          <w:sz w:val="20"/>
          <w:szCs w:val="20"/>
        </w:rPr>
        <w:t xml:space="preserve">: </w:t>
      </w:r>
    </w:p>
    <w:p w:rsidR="00B85FB4" w:rsidRPr="00615C9C" w:rsidRDefault="00B85FB4" w:rsidP="006E33B5">
      <w:pPr>
        <w:pStyle w:val="NormalWeb"/>
        <w:numPr>
          <w:ilvl w:val="0"/>
          <w:numId w:val="2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outbound_did_report.php</w:t>
      </w:r>
    </w:p>
    <w:p w:rsidR="00B85FB4" w:rsidRPr="00615C9C" w:rsidRDefault="00B85FB4" w:rsidP="006E33B5">
      <w:pPr>
        <w:pStyle w:val="NormalWeb"/>
        <w:numPr>
          <w:ilvl w:val="0"/>
          <w:numId w:val="2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Generate_outbound_did_report.php</w:t>
      </w:r>
    </w:p>
    <w:p w:rsidR="00B85FB4" w:rsidRPr="00615C9C" w:rsidRDefault="00B85FB4" w:rsidP="006E33B5">
      <w:pPr>
        <w:pStyle w:val="NormalWeb"/>
        <w:numPr>
          <w:ilvl w:val="0"/>
          <w:numId w:val="2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download_outbound_did_report.php</w:t>
      </w:r>
    </w:p>
    <w:p w:rsidR="00B85FB4" w:rsidRPr="00615C9C" w:rsidRDefault="00B85FB4" w:rsidP="00B85FB4">
      <w:pPr>
        <w:rPr>
          <w:rFonts w:ascii="Verdana" w:hAnsi="Verdana"/>
          <w:sz w:val="20"/>
          <w:szCs w:val="20"/>
        </w:rPr>
      </w:pPr>
    </w:p>
    <w:p w:rsidR="00B85FB4" w:rsidRPr="00615C9C" w:rsidRDefault="004F1575" w:rsidP="00B85FB4">
      <w:pPr>
        <w:pStyle w:val="NormalWeb"/>
        <w:spacing w:before="0" w:beforeAutospacing="0" w:after="0" w:afterAutospacing="0"/>
        <w:ind w:left="-432"/>
        <w:rPr>
          <w:rFonts w:ascii="Verdana" w:hAnsi="Verdana"/>
          <w:sz w:val="20"/>
          <w:szCs w:val="20"/>
        </w:rPr>
      </w:pPr>
      <w:r w:rsidRPr="00615C9C">
        <w:rPr>
          <w:rFonts w:ascii="Verdana" w:hAnsi="Verdana" w:cs="Arial"/>
          <w:color w:val="000000"/>
          <w:sz w:val="20"/>
          <w:szCs w:val="20"/>
        </w:rPr>
        <w:t xml:space="preserve">      </w:t>
      </w:r>
      <w:r w:rsidR="00B85FB4" w:rsidRPr="00615C9C">
        <w:rPr>
          <w:rFonts w:ascii="Verdana" w:hAnsi="Verdana" w:cs="Arial"/>
          <w:b/>
          <w:color w:val="000000"/>
          <w:sz w:val="20"/>
          <w:szCs w:val="20"/>
        </w:rPr>
        <w:t>URL</w:t>
      </w:r>
      <w:r w:rsidR="00B85FB4" w:rsidRPr="00615C9C">
        <w:rPr>
          <w:rFonts w:ascii="Verdana" w:hAnsi="Verdana" w:cs="Arial"/>
          <w:color w:val="000000"/>
          <w:sz w:val="20"/>
          <w:szCs w:val="20"/>
        </w:rPr>
        <w:t xml:space="preserve">: </w:t>
      </w:r>
      <w:hyperlink r:id="rId12" w:history="1">
        <w:r w:rsidR="00B85FB4" w:rsidRPr="00615C9C">
          <w:rPr>
            <w:rStyle w:val="Hyperlink"/>
            <w:rFonts w:ascii="Verdana" w:eastAsia="SimHei" w:hAnsi="Verdana" w:cs="Arial"/>
            <w:color w:val="1155CC"/>
            <w:sz w:val="20"/>
            <w:szCs w:val="20"/>
          </w:rPr>
          <w:t>http://192.168.0.36/clients/elision-cims/elision-dialer/admin/outbound_did_report.php</w:t>
        </w:r>
      </w:hyperlink>
    </w:p>
    <w:p w:rsidR="00A22198" w:rsidRPr="00615C9C" w:rsidRDefault="00A22198" w:rsidP="00A22198">
      <w:pPr>
        <w:pStyle w:val="Text"/>
      </w:pPr>
    </w:p>
    <w:p w:rsidR="00B85FB4" w:rsidRPr="00615C9C" w:rsidRDefault="00B85FB4" w:rsidP="00A22198">
      <w:pPr>
        <w:pStyle w:val="Text"/>
      </w:pPr>
      <w:r w:rsidRPr="00615C9C">
        <w:rPr>
          <w:rFonts w:cs="Arial"/>
          <w:noProof/>
          <w:color w:val="000000"/>
          <w:sz w:val="22"/>
          <w:szCs w:val="22"/>
          <w:lang w:val="en-US" w:eastAsia="en-US"/>
        </w:rPr>
        <w:drawing>
          <wp:inline distT="0" distB="0" distL="0" distR="0">
            <wp:extent cx="5732145" cy="3876603"/>
            <wp:effectExtent l="19050" t="0" r="1905" b="0"/>
            <wp:docPr id="4" name="Picture 4" descr="https://lh3.googleusercontent.com/-10J4OVTu-MMZwFHYvOlDfvQRt7lvXkqSQ9YTtbM-5QrVKqfhk2JUO795TZAJaHS5szzZENjnvgNhwSgw1mbt24pWmBKBC3LgOOdSFSvHiJVjQORiOwnLLvpZCxCxo91hBfD4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10J4OVTu-MMZwFHYvOlDfvQRt7lvXkqSQ9YTtbM-5QrVKqfhk2JUO795TZAJaHS5szzZENjnvgNhwSgw1mbt24pWmBKBC3LgOOdSFSvHiJVjQORiOwnLLvpZCxCxo91hBfD4pE4"/>
                    <pic:cNvPicPr>
                      <a:picLocks noChangeAspect="1" noChangeArrowheads="1"/>
                    </pic:cNvPicPr>
                  </pic:nvPicPr>
                  <pic:blipFill>
                    <a:blip r:embed="rId13"/>
                    <a:srcRect/>
                    <a:stretch>
                      <a:fillRect/>
                    </a:stretch>
                  </pic:blipFill>
                  <pic:spPr bwMode="auto">
                    <a:xfrm>
                      <a:off x="0" y="0"/>
                      <a:ext cx="5732145" cy="3876603"/>
                    </a:xfrm>
                    <a:prstGeom prst="rect">
                      <a:avLst/>
                    </a:prstGeom>
                    <a:noFill/>
                    <a:ln w="9525">
                      <a:noFill/>
                      <a:miter lim="800000"/>
                      <a:headEnd/>
                      <a:tailEnd/>
                    </a:ln>
                  </pic:spPr>
                </pic:pic>
              </a:graphicData>
            </a:graphic>
          </wp:inline>
        </w:drawing>
      </w: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B85FB4" w:rsidRPr="00615C9C" w:rsidRDefault="00B85FB4" w:rsidP="00A22198">
      <w:pPr>
        <w:pStyle w:val="Text"/>
      </w:pPr>
    </w:p>
    <w:p w:rsidR="004F1575" w:rsidRPr="00615C9C" w:rsidRDefault="004F1575" w:rsidP="00A22198">
      <w:pPr>
        <w:pStyle w:val="Text"/>
      </w:pPr>
    </w:p>
    <w:p w:rsidR="00B85FB4" w:rsidRPr="00615C9C" w:rsidRDefault="00B85FB4" w:rsidP="00B85FB4">
      <w:pPr>
        <w:pStyle w:val="Heading2"/>
        <w:rPr>
          <w:rFonts w:ascii="Verdana" w:hAnsi="Verdana"/>
        </w:rPr>
      </w:pPr>
      <w:bookmarkStart w:id="63" w:name="_Toc498666177"/>
      <w:r w:rsidRPr="00615C9C">
        <w:rPr>
          <w:rFonts w:ascii="Verdana" w:hAnsi="Verdana"/>
        </w:rPr>
        <w:lastRenderedPageBreak/>
        <w:t>Inbound Call Report</w:t>
      </w:r>
      <w:bookmarkEnd w:id="63"/>
    </w:p>
    <w:p w:rsidR="00B85FB4" w:rsidRPr="00615C9C" w:rsidRDefault="00B85FB4" w:rsidP="00B85FB4">
      <w:pPr>
        <w:pStyle w:val="Text"/>
      </w:pPr>
    </w:p>
    <w:p w:rsidR="00B85FB4" w:rsidRPr="00615C9C" w:rsidRDefault="00B85FB4" w:rsidP="00B85FB4">
      <w:pPr>
        <w:spacing w:line="240" w:lineRule="auto"/>
        <w:rPr>
          <w:rFonts w:ascii="Verdana" w:hAnsi="Verdana" w:cs="Arial"/>
          <w:color w:val="000000"/>
          <w:sz w:val="20"/>
          <w:szCs w:val="20"/>
        </w:rPr>
      </w:pPr>
      <w:r w:rsidRPr="00615C9C">
        <w:rPr>
          <w:rFonts w:ascii="Verdana" w:hAnsi="Verdana" w:cs="Arial"/>
          <w:b/>
          <w:color w:val="000000"/>
          <w:sz w:val="20"/>
          <w:szCs w:val="20"/>
        </w:rPr>
        <w:t>Description :</w:t>
      </w:r>
      <w:r w:rsidRPr="00615C9C">
        <w:rPr>
          <w:rFonts w:ascii="Verdana" w:hAnsi="Verdana" w:cs="Arial"/>
          <w:color w:val="000000"/>
          <w:sz w:val="20"/>
          <w:szCs w:val="20"/>
        </w:rPr>
        <w:t xml:space="preserve"> Using this report user can see the Inbound call’s parameters like on which extension(Desk Number) this inbound call was answered and total Number of count of call for that extension (desk number) </w:t>
      </w:r>
    </w:p>
    <w:p w:rsidR="00B85FB4" w:rsidRPr="00615C9C" w:rsidRDefault="00B85FB4" w:rsidP="00B85FB4">
      <w:pPr>
        <w:spacing w:line="240" w:lineRule="auto"/>
        <w:rPr>
          <w:rFonts w:ascii="Verdana" w:hAnsi="Verdana" w:cs="Arial"/>
          <w:color w:val="000000"/>
          <w:sz w:val="20"/>
          <w:szCs w:val="20"/>
        </w:rPr>
      </w:pPr>
    </w:p>
    <w:p w:rsidR="00B85FB4" w:rsidRPr="00615C9C" w:rsidRDefault="00B85FB4" w:rsidP="00B85FB4">
      <w:pPr>
        <w:spacing w:line="240" w:lineRule="auto"/>
        <w:rPr>
          <w:rFonts w:ascii="Verdana" w:hAnsi="Verdana"/>
          <w:sz w:val="20"/>
          <w:szCs w:val="20"/>
        </w:rPr>
      </w:pPr>
    </w:p>
    <w:p w:rsidR="00B85FB4" w:rsidRPr="00615C9C" w:rsidRDefault="00B85FB4" w:rsidP="00B85FB4">
      <w:pPr>
        <w:spacing w:line="240" w:lineRule="auto"/>
        <w:rPr>
          <w:rFonts w:ascii="Verdana" w:hAnsi="Verdana"/>
          <w:sz w:val="20"/>
          <w:szCs w:val="20"/>
        </w:rPr>
      </w:pPr>
      <w:r w:rsidRPr="00615C9C">
        <w:rPr>
          <w:rFonts w:ascii="Verdana" w:hAnsi="Verdana" w:cs="Arial"/>
          <w:b/>
          <w:color w:val="000000"/>
          <w:sz w:val="20"/>
          <w:szCs w:val="20"/>
        </w:rPr>
        <w:t>FILTERS:</w:t>
      </w:r>
      <w:r w:rsidRPr="00615C9C">
        <w:rPr>
          <w:rFonts w:ascii="Verdana" w:hAnsi="Verdana" w:cs="Arial"/>
          <w:color w:val="000000"/>
          <w:sz w:val="20"/>
          <w:szCs w:val="20"/>
        </w:rPr>
        <w:t xml:space="preserve"> Inbound call report have two filters to filter out the data</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select the date range. Date range selection is mandatory. If user can not select the date range then user see the alert for date range selection. </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Desk Number (Extension):  Second filter is desk number selection. If user want to see the count Inbound calls for particular extension then user can select date range and type a Desk Number.</w:t>
      </w:r>
    </w:p>
    <w:p w:rsidR="00B85FB4" w:rsidRPr="00615C9C" w:rsidRDefault="00B85FB4" w:rsidP="00B85FB4">
      <w:pPr>
        <w:spacing w:after="240" w:line="240" w:lineRule="auto"/>
        <w:rPr>
          <w:rFonts w:ascii="Verdana" w:hAnsi="Verdana"/>
          <w:sz w:val="20"/>
          <w:szCs w:val="20"/>
        </w:rPr>
      </w:pPr>
    </w:p>
    <w:p w:rsidR="00B85FB4" w:rsidRPr="00615C9C" w:rsidRDefault="00B85FB4" w:rsidP="006E33B5">
      <w:pPr>
        <w:numPr>
          <w:ilvl w:val="0"/>
          <w:numId w:val="29"/>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In this report we list out the total number of record and total call count for particular page. If user select “10” in record drop down then user can see the first 10 record on “1” page and according to the record drop down page will be set. </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0"/>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On first page user can see Total number of records: 10 and according to the data, user can see the Total call count of first 10 records.</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1"/>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On second page user can see Total number of record is “first page total record + second page total </w:t>
      </w:r>
      <w:r w:rsidR="004E0ABF" w:rsidRPr="00615C9C">
        <w:rPr>
          <w:rFonts w:ascii="Verdana" w:hAnsi="Verdana" w:cs="Arial"/>
          <w:color w:val="000000"/>
          <w:sz w:val="20"/>
          <w:szCs w:val="20"/>
        </w:rPr>
        <w:t>record”</w:t>
      </w:r>
      <w:r w:rsidRPr="00615C9C">
        <w:rPr>
          <w:rFonts w:ascii="Verdana" w:hAnsi="Verdana" w:cs="Arial"/>
          <w:color w:val="000000"/>
          <w:sz w:val="20"/>
          <w:szCs w:val="20"/>
        </w:rPr>
        <w:t xml:space="preserve"> but Total call count is seen according to second page data.</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Download </w:t>
      </w:r>
      <w:r w:rsidR="004E0ABF" w:rsidRPr="00615C9C">
        <w:rPr>
          <w:rFonts w:ascii="Verdana" w:hAnsi="Verdana" w:cs="Arial"/>
          <w:color w:val="000000"/>
          <w:sz w:val="20"/>
          <w:szCs w:val="20"/>
        </w:rPr>
        <w:t>Functionality:</w:t>
      </w:r>
      <w:r w:rsidRPr="00615C9C">
        <w:rPr>
          <w:rFonts w:ascii="Verdana" w:hAnsi="Verdana" w:cs="Arial"/>
          <w:color w:val="000000"/>
          <w:sz w:val="20"/>
          <w:szCs w:val="20"/>
        </w:rPr>
        <w:t xml:space="preserve"> user can download the csv file of data. If user can select date range and list out data on bases of filters and if data is not available then download button is disable if data is available then and then only download button is active and user can download the csv file.</w:t>
      </w:r>
    </w:p>
    <w:p w:rsidR="00B85FB4" w:rsidRPr="00615C9C" w:rsidRDefault="00B85FB4" w:rsidP="00B85FB4">
      <w:pPr>
        <w:spacing w:line="240" w:lineRule="auto"/>
        <w:rPr>
          <w:rFonts w:ascii="Verdana" w:hAnsi="Verdana"/>
          <w:sz w:val="20"/>
          <w:szCs w:val="20"/>
        </w:rPr>
      </w:pPr>
    </w:p>
    <w:p w:rsidR="00B85FB4" w:rsidRPr="00615C9C" w:rsidRDefault="00B85FB4" w:rsidP="00B85FB4">
      <w:pPr>
        <w:spacing w:line="240" w:lineRule="auto"/>
        <w:rPr>
          <w:rFonts w:ascii="Verdana" w:hAnsi="Verdana"/>
          <w:b/>
          <w:sz w:val="20"/>
          <w:szCs w:val="20"/>
        </w:rPr>
      </w:pPr>
      <w:r w:rsidRPr="00615C9C">
        <w:rPr>
          <w:rFonts w:ascii="Verdana" w:hAnsi="Verdana" w:cs="Arial"/>
          <w:b/>
          <w:color w:val="000000"/>
          <w:sz w:val="20"/>
          <w:szCs w:val="20"/>
        </w:rPr>
        <w:t xml:space="preserve">Files: </w:t>
      </w:r>
    </w:p>
    <w:p w:rsidR="00B85FB4" w:rsidRPr="00615C9C" w:rsidRDefault="00B85FB4" w:rsidP="006E33B5">
      <w:pPr>
        <w:numPr>
          <w:ilvl w:val="0"/>
          <w:numId w:val="3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inbound_call_report.php</w:t>
      </w:r>
    </w:p>
    <w:p w:rsidR="00B85FB4" w:rsidRPr="00615C9C" w:rsidRDefault="00B85FB4" w:rsidP="006E33B5">
      <w:pPr>
        <w:numPr>
          <w:ilvl w:val="0"/>
          <w:numId w:val="3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generate_inbound_call_report.php</w:t>
      </w:r>
    </w:p>
    <w:p w:rsidR="00B85FB4" w:rsidRPr="00615C9C" w:rsidRDefault="00B85FB4" w:rsidP="006E33B5">
      <w:pPr>
        <w:numPr>
          <w:ilvl w:val="0"/>
          <w:numId w:val="3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download_inbound_call.php</w:t>
      </w:r>
    </w:p>
    <w:p w:rsidR="00B85FB4" w:rsidRPr="00615C9C" w:rsidRDefault="00B85FB4" w:rsidP="00B85FB4">
      <w:pPr>
        <w:spacing w:line="240" w:lineRule="auto"/>
        <w:rPr>
          <w:rFonts w:ascii="Verdana" w:hAnsi="Verdana"/>
          <w:sz w:val="20"/>
          <w:szCs w:val="20"/>
        </w:rPr>
      </w:pPr>
    </w:p>
    <w:p w:rsidR="00B85FB4" w:rsidRPr="00615C9C" w:rsidRDefault="00B85FB4" w:rsidP="00B85FB4">
      <w:pPr>
        <w:spacing w:line="240" w:lineRule="auto"/>
        <w:rPr>
          <w:rFonts w:ascii="Verdana" w:hAnsi="Verdana"/>
          <w:sz w:val="20"/>
          <w:szCs w:val="20"/>
        </w:rPr>
      </w:pPr>
    </w:p>
    <w:p w:rsidR="00B85FB4" w:rsidRPr="00615C9C" w:rsidRDefault="004F1575" w:rsidP="004F1575">
      <w:pPr>
        <w:spacing w:line="240" w:lineRule="auto"/>
        <w:ind w:left="-288" w:right="-1143"/>
        <w:rPr>
          <w:rFonts w:ascii="Verdana" w:hAnsi="Verdana" w:cs="Arial"/>
          <w:color w:val="0070C0"/>
          <w:sz w:val="20"/>
          <w:szCs w:val="20"/>
        </w:rPr>
      </w:pPr>
      <w:r w:rsidRPr="00615C9C">
        <w:rPr>
          <w:rFonts w:ascii="Verdana" w:hAnsi="Verdana" w:cs="Arial"/>
          <w:b/>
          <w:color w:val="000000"/>
          <w:sz w:val="20"/>
          <w:szCs w:val="20"/>
        </w:rPr>
        <w:t xml:space="preserve">     </w:t>
      </w:r>
      <w:r w:rsidR="00B85FB4" w:rsidRPr="00615C9C">
        <w:rPr>
          <w:rFonts w:ascii="Verdana" w:hAnsi="Verdana" w:cs="Arial"/>
          <w:b/>
          <w:color w:val="000000"/>
          <w:sz w:val="20"/>
          <w:szCs w:val="20"/>
        </w:rPr>
        <w:t>URL:</w:t>
      </w:r>
      <w:r w:rsidR="00B85FB4" w:rsidRPr="00615C9C">
        <w:rPr>
          <w:rFonts w:ascii="Verdana" w:hAnsi="Verdana" w:cs="Arial"/>
          <w:color w:val="000000"/>
          <w:sz w:val="20"/>
          <w:szCs w:val="20"/>
        </w:rPr>
        <w:t xml:space="preserve"> </w:t>
      </w:r>
      <w:hyperlink r:id="rId14" w:history="1">
        <w:r w:rsidR="00B85FB4" w:rsidRPr="00615C9C">
          <w:rPr>
            <w:rStyle w:val="Hyperlink"/>
            <w:rFonts w:ascii="Verdana" w:hAnsi="Verdana" w:cs="Arial"/>
            <w:color w:val="0070C0"/>
            <w:sz w:val="20"/>
            <w:szCs w:val="20"/>
          </w:rPr>
          <w:t>http://192.168.0.36/clients/elision-cims/elision-dialer/admin/inbound_call_report.php</w:t>
        </w:r>
      </w:hyperlink>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r w:rsidRPr="00615C9C">
        <w:rPr>
          <w:rFonts w:ascii="Verdana" w:hAnsi="Verdana" w:cs="Arial"/>
          <w:noProof/>
          <w:color w:val="000000"/>
          <w:szCs w:val="22"/>
        </w:rPr>
        <w:lastRenderedPageBreak/>
        <w:drawing>
          <wp:inline distT="0" distB="0" distL="0" distR="0">
            <wp:extent cx="5726531" cy="3333750"/>
            <wp:effectExtent l="19050" t="0" r="7519" b="0"/>
            <wp:docPr id="7" name="Picture 7" descr="https://lh5.googleusercontent.com/9vYpcP5aq-LkVZ7OOGWk2bOA_NDl0IbiC_RtfMyWHLMrhpOF5jb_7BQCn59y2qGbEbAwFzVSJt1kYYuv1Oe3Q_rdYEh3dRlg4c6Nq1SMO4byfZ2ANCpPplh80RQGcxXF8GXiz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9vYpcP5aq-LkVZ7OOGWk2bOA_NDl0IbiC_RtfMyWHLMrhpOF5jb_7BQCn59y2qGbEbAwFzVSJt1kYYuv1Oe3Q_rdYEh3dRlg4c6Nq1SMO4byfZ2ANCpPplh80RQGcxXF8GXizENg"/>
                    <pic:cNvPicPr>
                      <a:picLocks noChangeAspect="1" noChangeArrowheads="1"/>
                    </pic:cNvPicPr>
                  </pic:nvPicPr>
                  <pic:blipFill>
                    <a:blip r:embed="rId15"/>
                    <a:srcRect/>
                    <a:stretch>
                      <a:fillRect/>
                    </a:stretch>
                  </pic:blipFill>
                  <pic:spPr bwMode="auto">
                    <a:xfrm>
                      <a:off x="0" y="0"/>
                      <a:ext cx="5726531" cy="3333750"/>
                    </a:xfrm>
                    <a:prstGeom prst="rect">
                      <a:avLst/>
                    </a:prstGeom>
                    <a:noFill/>
                    <a:ln w="9525">
                      <a:noFill/>
                      <a:miter lim="800000"/>
                      <a:headEnd/>
                      <a:tailEnd/>
                    </a:ln>
                  </pic:spPr>
                </pic:pic>
              </a:graphicData>
            </a:graphic>
          </wp:inline>
        </w:drawing>
      </w: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spacing w:line="240" w:lineRule="auto"/>
        <w:ind w:left="-288"/>
        <w:rPr>
          <w:rFonts w:ascii="Verdana" w:hAnsi="Verdana"/>
          <w:color w:val="0070C0"/>
          <w:sz w:val="20"/>
          <w:szCs w:val="20"/>
        </w:rPr>
      </w:pPr>
    </w:p>
    <w:p w:rsidR="00B85FB4" w:rsidRPr="00615C9C" w:rsidRDefault="00B85FB4" w:rsidP="00B85FB4">
      <w:pPr>
        <w:pStyle w:val="Heading2"/>
        <w:rPr>
          <w:rFonts w:ascii="Verdana" w:hAnsi="Verdana"/>
        </w:rPr>
      </w:pPr>
      <w:bookmarkStart w:id="64" w:name="_Toc498666178"/>
      <w:r w:rsidRPr="00615C9C">
        <w:rPr>
          <w:rFonts w:ascii="Verdana" w:hAnsi="Verdana"/>
        </w:rPr>
        <w:lastRenderedPageBreak/>
        <w:t>Out bound Call Report</w:t>
      </w:r>
      <w:bookmarkEnd w:id="64"/>
    </w:p>
    <w:p w:rsidR="00B85FB4" w:rsidRPr="00615C9C" w:rsidRDefault="00B85FB4" w:rsidP="00B85FB4">
      <w:pPr>
        <w:pStyle w:val="Text"/>
      </w:pPr>
    </w:p>
    <w:p w:rsidR="00B85FB4" w:rsidRPr="00615C9C" w:rsidRDefault="00B85FB4" w:rsidP="00B85FB4">
      <w:pPr>
        <w:spacing w:line="240" w:lineRule="auto"/>
        <w:rPr>
          <w:rFonts w:ascii="Verdana" w:hAnsi="Verdana"/>
          <w:sz w:val="20"/>
          <w:szCs w:val="20"/>
        </w:rPr>
      </w:pPr>
      <w:r w:rsidRPr="00615C9C">
        <w:rPr>
          <w:rFonts w:ascii="Verdana" w:hAnsi="Verdana" w:cs="Arial"/>
          <w:b/>
          <w:color w:val="000000"/>
          <w:sz w:val="20"/>
          <w:szCs w:val="20"/>
        </w:rPr>
        <w:t>Description :</w:t>
      </w:r>
      <w:r w:rsidRPr="00615C9C">
        <w:rPr>
          <w:rFonts w:ascii="Verdana" w:hAnsi="Verdana" w:cs="Arial"/>
          <w:color w:val="000000"/>
          <w:sz w:val="20"/>
          <w:szCs w:val="20"/>
        </w:rPr>
        <w:t xml:space="preserve"> Using this report user can see the Outbound call’s parameters like on which extension(Desk Number) this Outbound call was answered and total Number of count of call for that extension (desk number) </w:t>
      </w:r>
    </w:p>
    <w:p w:rsidR="00B85FB4" w:rsidRPr="00615C9C" w:rsidRDefault="00B85FB4" w:rsidP="00B85FB4">
      <w:pPr>
        <w:spacing w:line="240" w:lineRule="auto"/>
        <w:rPr>
          <w:rFonts w:ascii="Verdana" w:hAnsi="Verdana"/>
          <w:sz w:val="20"/>
          <w:szCs w:val="20"/>
        </w:rPr>
      </w:pPr>
    </w:p>
    <w:p w:rsidR="00B85FB4" w:rsidRPr="00615C9C" w:rsidRDefault="00B85FB4" w:rsidP="00B85FB4">
      <w:pPr>
        <w:spacing w:line="240" w:lineRule="auto"/>
        <w:rPr>
          <w:rFonts w:ascii="Verdana" w:hAnsi="Verdana"/>
          <w:sz w:val="20"/>
          <w:szCs w:val="20"/>
        </w:rPr>
      </w:pPr>
      <w:r w:rsidRPr="00615C9C">
        <w:rPr>
          <w:rFonts w:ascii="Verdana" w:hAnsi="Verdana" w:cs="Arial"/>
          <w:b/>
          <w:color w:val="000000"/>
          <w:sz w:val="20"/>
          <w:szCs w:val="20"/>
        </w:rPr>
        <w:t>FILTERS:</w:t>
      </w:r>
      <w:r w:rsidRPr="00615C9C">
        <w:rPr>
          <w:rFonts w:ascii="Verdana" w:hAnsi="Verdana" w:cs="Arial"/>
          <w:color w:val="000000"/>
          <w:sz w:val="20"/>
          <w:szCs w:val="20"/>
        </w:rPr>
        <w:t xml:space="preserve"> Outbound call report have two filters to filter out the data</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40"/>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select the date range. Date range selection is mandatory. If user can not select the date range, then user see the alert for date range selection. </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40"/>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Desk Number (Extension):  Second filter is desk number selection. If </w:t>
      </w:r>
      <w:r w:rsidR="004F1575" w:rsidRPr="00615C9C">
        <w:rPr>
          <w:rFonts w:ascii="Verdana" w:hAnsi="Verdana" w:cs="Arial"/>
          <w:color w:val="000000"/>
          <w:sz w:val="20"/>
          <w:szCs w:val="20"/>
        </w:rPr>
        <w:t>user wants</w:t>
      </w:r>
      <w:r w:rsidRPr="00615C9C">
        <w:rPr>
          <w:rFonts w:ascii="Verdana" w:hAnsi="Verdana" w:cs="Arial"/>
          <w:color w:val="000000"/>
          <w:sz w:val="20"/>
          <w:szCs w:val="20"/>
        </w:rPr>
        <w:t xml:space="preserve"> to see the count of inbound calls for particular extension then user select date range and type a Desk Number.</w:t>
      </w:r>
    </w:p>
    <w:p w:rsidR="00B85FB4" w:rsidRPr="00615C9C" w:rsidRDefault="00B85FB4" w:rsidP="00B85FB4">
      <w:pPr>
        <w:spacing w:after="240" w:line="240" w:lineRule="auto"/>
        <w:rPr>
          <w:rFonts w:ascii="Verdana" w:hAnsi="Verdana"/>
          <w:sz w:val="20"/>
          <w:szCs w:val="20"/>
        </w:rPr>
      </w:pPr>
    </w:p>
    <w:p w:rsidR="00B85FB4" w:rsidRPr="00615C9C" w:rsidRDefault="00B85FB4" w:rsidP="006E33B5">
      <w:pPr>
        <w:numPr>
          <w:ilvl w:val="0"/>
          <w:numId w:val="35"/>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In this report we list out the total number of record and </w:t>
      </w:r>
      <w:r w:rsidR="004F1575" w:rsidRPr="00615C9C">
        <w:rPr>
          <w:rFonts w:ascii="Verdana" w:hAnsi="Verdana" w:cs="Arial"/>
          <w:color w:val="000000"/>
          <w:sz w:val="20"/>
          <w:szCs w:val="20"/>
        </w:rPr>
        <w:t>total</w:t>
      </w:r>
      <w:r w:rsidRPr="00615C9C">
        <w:rPr>
          <w:rFonts w:ascii="Verdana" w:hAnsi="Verdana" w:cs="Arial"/>
          <w:color w:val="000000"/>
          <w:sz w:val="20"/>
          <w:szCs w:val="20"/>
        </w:rPr>
        <w:t xml:space="preserve"> call count for particular page. If user select “10” in record drop down then user can see the first 10 record on “1” page and according to the record drop down page will be set. </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6"/>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On first page user can see Total number of </w:t>
      </w:r>
      <w:r w:rsidR="004F1575" w:rsidRPr="00615C9C">
        <w:rPr>
          <w:rFonts w:ascii="Verdana" w:hAnsi="Verdana" w:cs="Arial"/>
          <w:color w:val="000000"/>
          <w:sz w:val="20"/>
          <w:szCs w:val="20"/>
        </w:rPr>
        <w:t>records: 10</w:t>
      </w:r>
      <w:r w:rsidRPr="00615C9C">
        <w:rPr>
          <w:rFonts w:ascii="Verdana" w:hAnsi="Verdana" w:cs="Arial"/>
          <w:color w:val="000000"/>
          <w:sz w:val="20"/>
          <w:szCs w:val="20"/>
        </w:rPr>
        <w:t xml:space="preserve"> and according to the data, user can see the Total call count of first 10 records.</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7"/>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On second page user can see Total number of record is “first page total record + second page total </w:t>
      </w:r>
      <w:r w:rsidR="004F1575" w:rsidRPr="00615C9C">
        <w:rPr>
          <w:rFonts w:ascii="Verdana" w:hAnsi="Verdana" w:cs="Arial"/>
          <w:color w:val="000000"/>
          <w:sz w:val="20"/>
          <w:szCs w:val="20"/>
        </w:rPr>
        <w:t>record”</w:t>
      </w:r>
      <w:r w:rsidRPr="00615C9C">
        <w:rPr>
          <w:rFonts w:ascii="Verdana" w:hAnsi="Verdana" w:cs="Arial"/>
          <w:color w:val="000000"/>
          <w:sz w:val="20"/>
          <w:szCs w:val="20"/>
        </w:rPr>
        <w:t xml:space="preserve"> but Total call count is seen according to second page data.</w:t>
      </w:r>
    </w:p>
    <w:p w:rsidR="00B85FB4" w:rsidRPr="00615C9C" w:rsidRDefault="00B85FB4" w:rsidP="00B85FB4">
      <w:pPr>
        <w:spacing w:line="240" w:lineRule="auto"/>
        <w:rPr>
          <w:rFonts w:ascii="Verdana" w:hAnsi="Verdana"/>
          <w:sz w:val="20"/>
          <w:szCs w:val="20"/>
        </w:rPr>
      </w:pPr>
    </w:p>
    <w:p w:rsidR="00B85FB4" w:rsidRPr="00615C9C" w:rsidRDefault="00B85FB4" w:rsidP="006E33B5">
      <w:pPr>
        <w:numPr>
          <w:ilvl w:val="0"/>
          <w:numId w:val="38"/>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Download </w:t>
      </w:r>
      <w:r w:rsidR="004F1575" w:rsidRPr="00615C9C">
        <w:rPr>
          <w:rFonts w:ascii="Verdana" w:hAnsi="Verdana" w:cs="Arial"/>
          <w:color w:val="000000"/>
          <w:sz w:val="20"/>
          <w:szCs w:val="20"/>
        </w:rPr>
        <w:t>Functionality:</w:t>
      </w:r>
      <w:r w:rsidRPr="00615C9C">
        <w:rPr>
          <w:rFonts w:ascii="Verdana" w:hAnsi="Verdana" w:cs="Arial"/>
          <w:color w:val="000000"/>
          <w:sz w:val="20"/>
          <w:szCs w:val="20"/>
        </w:rPr>
        <w:t xml:space="preserve"> user can download the csv file of data. If user can select date range and list out data on bases of filters and if data is not available then download button is </w:t>
      </w:r>
      <w:r w:rsidR="004F1575" w:rsidRPr="00615C9C">
        <w:rPr>
          <w:rFonts w:ascii="Verdana" w:hAnsi="Verdana" w:cs="Arial"/>
          <w:color w:val="000000"/>
          <w:sz w:val="20"/>
          <w:szCs w:val="20"/>
        </w:rPr>
        <w:t>disabling</w:t>
      </w:r>
      <w:r w:rsidRPr="00615C9C">
        <w:rPr>
          <w:rFonts w:ascii="Verdana" w:hAnsi="Verdana" w:cs="Arial"/>
          <w:color w:val="000000"/>
          <w:sz w:val="20"/>
          <w:szCs w:val="20"/>
        </w:rPr>
        <w:t xml:space="preserve"> if data is available then and then only download button is active and user can download the csv file.</w:t>
      </w:r>
    </w:p>
    <w:p w:rsidR="00B85FB4" w:rsidRPr="00615C9C" w:rsidRDefault="00B85FB4" w:rsidP="00B85FB4">
      <w:pPr>
        <w:spacing w:line="240" w:lineRule="auto"/>
        <w:rPr>
          <w:rFonts w:ascii="Verdana" w:hAnsi="Verdana"/>
          <w:sz w:val="20"/>
          <w:szCs w:val="20"/>
        </w:rPr>
      </w:pPr>
    </w:p>
    <w:p w:rsidR="00B85FB4" w:rsidRPr="00615C9C" w:rsidRDefault="004F1575" w:rsidP="00B85FB4">
      <w:pPr>
        <w:spacing w:line="240" w:lineRule="auto"/>
        <w:rPr>
          <w:rFonts w:ascii="Verdana" w:hAnsi="Verdana"/>
          <w:b/>
          <w:sz w:val="20"/>
          <w:szCs w:val="20"/>
        </w:rPr>
      </w:pPr>
      <w:r w:rsidRPr="00615C9C">
        <w:rPr>
          <w:rFonts w:ascii="Verdana" w:hAnsi="Verdana" w:cs="Arial"/>
          <w:b/>
          <w:color w:val="000000"/>
          <w:sz w:val="20"/>
          <w:szCs w:val="20"/>
        </w:rPr>
        <w:t>Files:</w:t>
      </w:r>
      <w:r w:rsidR="00B85FB4" w:rsidRPr="00615C9C">
        <w:rPr>
          <w:rFonts w:ascii="Verdana" w:hAnsi="Verdana" w:cs="Arial"/>
          <w:b/>
          <w:color w:val="000000"/>
          <w:sz w:val="20"/>
          <w:szCs w:val="20"/>
        </w:rPr>
        <w:t xml:space="preserve"> </w:t>
      </w:r>
    </w:p>
    <w:p w:rsidR="00B85FB4" w:rsidRPr="00615C9C" w:rsidRDefault="00B85FB4" w:rsidP="006E33B5">
      <w:pPr>
        <w:numPr>
          <w:ilvl w:val="0"/>
          <w:numId w:val="39"/>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outbound_call_count_report.php</w:t>
      </w:r>
    </w:p>
    <w:p w:rsidR="00B85FB4" w:rsidRPr="00615C9C" w:rsidRDefault="00B85FB4" w:rsidP="006E33B5">
      <w:pPr>
        <w:numPr>
          <w:ilvl w:val="0"/>
          <w:numId w:val="39"/>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generate_outbound_call_report.php</w:t>
      </w:r>
    </w:p>
    <w:p w:rsidR="00B85FB4" w:rsidRPr="00615C9C" w:rsidRDefault="00B85FB4" w:rsidP="006E33B5">
      <w:pPr>
        <w:numPr>
          <w:ilvl w:val="0"/>
          <w:numId w:val="39"/>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download_outbound_call_report.php</w:t>
      </w:r>
    </w:p>
    <w:p w:rsidR="00B85FB4" w:rsidRPr="00615C9C" w:rsidRDefault="00B85FB4" w:rsidP="00B85FB4">
      <w:pPr>
        <w:spacing w:line="240" w:lineRule="auto"/>
        <w:rPr>
          <w:rFonts w:ascii="Verdana" w:hAnsi="Verdana"/>
          <w:sz w:val="20"/>
          <w:szCs w:val="20"/>
        </w:rPr>
      </w:pPr>
    </w:p>
    <w:p w:rsidR="00B85FB4" w:rsidRPr="00615C9C" w:rsidRDefault="00B85FB4" w:rsidP="004F1575">
      <w:pPr>
        <w:spacing w:line="240" w:lineRule="auto"/>
        <w:ind w:right="-1413"/>
        <w:rPr>
          <w:rFonts w:ascii="Verdana" w:hAnsi="Verdana"/>
          <w:sz w:val="20"/>
          <w:szCs w:val="20"/>
        </w:rPr>
      </w:pPr>
      <w:r w:rsidRPr="00615C9C">
        <w:rPr>
          <w:rFonts w:ascii="Verdana" w:hAnsi="Verdana" w:cs="Arial"/>
          <w:b/>
          <w:color w:val="000000"/>
          <w:sz w:val="20"/>
          <w:szCs w:val="20"/>
        </w:rPr>
        <w:t>URL:</w:t>
      </w:r>
      <w:hyperlink r:id="rId16" w:history="1">
        <w:r w:rsidRPr="00615C9C">
          <w:rPr>
            <w:rStyle w:val="Hyperlink"/>
            <w:rFonts w:ascii="Verdana" w:hAnsi="Verdana" w:cs="Arial"/>
            <w:color w:val="0070C0"/>
            <w:sz w:val="20"/>
            <w:szCs w:val="20"/>
          </w:rPr>
          <w:t>http://192.168.0.36/clients/elision-cims/elision-dialer/admin/outbound_call_count_report.php</w:t>
        </w:r>
      </w:hyperlink>
    </w:p>
    <w:p w:rsidR="00B85FB4" w:rsidRPr="00615C9C" w:rsidRDefault="00B85FB4" w:rsidP="00B85FB4">
      <w:pPr>
        <w:pStyle w:val="Text"/>
      </w:pPr>
    </w:p>
    <w:p w:rsidR="004A4D92" w:rsidRPr="00615C9C" w:rsidRDefault="00C245A3" w:rsidP="00B85FB4">
      <w:pPr>
        <w:pStyle w:val="Text"/>
      </w:pPr>
      <w:r w:rsidRPr="00615C9C">
        <w:rPr>
          <w:rFonts w:cs="Arial"/>
          <w:noProof/>
          <w:color w:val="000000"/>
          <w:sz w:val="22"/>
          <w:szCs w:val="22"/>
          <w:lang w:val="en-US" w:eastAsia="en-US"/>
        </w:rPr>
        <w:lastRenderedPageBreak/>
        <w:drawing>
          <wp:inline distT="0" distB="0" distL="0" distR="0">
            <wp:extent cx="6248400" cy="3600450"/>
            <wp:effectExtent l="19050" t="0" r="0" b="0"/>
            <wp:docPr id="16" name="Picture 16" descr="https://lh6.googleusercontent.com/Iz68OTeiSDIGhsSJ0erGDJCdw95_8q-hk_mPJARN3hnlIQGa17OnXI9OruDUTn2IAM_cem7Lwdstk9CTuTL6unhgrT-OQH6TBacIFi5HHleBhFq5aaAYWFWP3HDHuaEtjcvqk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z68OTeiSDIGhsSJ0erGDJCdw95_8q-hk_mPJARN3hnlIQGa17OnXI9OruDUTn2IAM_cem7Lwdstk9CTuTL6unhgrT-OQH6TBacIFi5HHleBhFq5aaAYWFWP3HDHuaEtjcvqkmSi"/>
                    <pic:cNvPicPr>
                      <a:picLocks noChangeAspect="1" noChangeArrowheads="1"/>
                    </pic:cNvPicPr>
                  </pic:nvPicPr>
                  <pic:blipFill>
                    <a:blip r:embed="rId17"/>
                    <a:srcRect/>
                    <a:stretch>
                      <a:fillRect/>
                    </a:stretch>
                  </pic:blipFill>
                  <pic:spPr bwMode="auto">
                    <a:xfrm>
                      <a:off x="0" y="0"/>
                      <a:ext cx="6248400" cy="3600450"/>
                    </a:xfrm>
                    <a:prstGeom prst="rect">
                      <a:avLst/>
                    </a:prstGeom>
                    <a:noFill/>
                    <a:ln w="9525">
                      <a:noFill/>
                      <a:miter lim="800000"/>
                      <a:headEnd/>
                      <a:tailEnd/>
                    </a:ln>
                  </pic:spPr>
                </pic:pic>
              </a:graphicData>
            </a:graphic>
          </wp:inline>
        </w:drawing>
      </w: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4A4D92" w:rsidRPr="00615C9C" w:rsidRDefault="004A4D92"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C245A3" w:rsidRPr="00615C9C" w:rsidRDefault="00C245A3" w:rsidP="00B85FB4">
      <w:pPr>
        <w:pStyle w:val="Text"/>
      </w:pPr>
    </w:p>
    <w:p w:rsidR="004A4D92" w:rsidRPr="00615C9C" w:rsidRDefault="004A4D92" w:rsidP="00B85FB4">
      <w:pPr>
        <w:pStyle w:val="Text"/>
      </w:pPr>
    </w:p>
    <w:p w:rsidR="004A4D92" w:rsidRPr="00615C9C" w:rsidRDefault="004A4D92" w:rsidP="004A4D92">
      <w:pPr>
        <w:pStyle w:val="Heading2"/>
        <w:rPr>
          <w:rFonts w:ascii="Verdana" w:hAnsi="Verdana"/>
        </w:rPr>
      </w:pPr>
      <w:bookmarkStart w:id="65" w:name="_Toc498666179"/>
      <w:r w:rsidRPr="00615C9C">
        <w:rPr>
          <w:rFonts w:ascii="Verdana" w:hAnsi="Verdana"/>
        </w:rPr>
        <w:lastRenderedPageBreak/>
        <w:t>IVR Department wise Report</w:t>
      </w:r>
      <w:bookmarkEnd w:id="65"/>
    </w:p>
    <w:p w:rsidR="004A4D92" w:rsidRPr="00615C9C" w:rsidRDefault="004A4D92" w:rsidP="004A4D92">
      <w:pPr>
        <w:spacing w:line="240" w:lineRule="auto"/>
        <w:rPr>
          <w:rFonts w:ascii="Verdana" w:hAnsi="Verdana"/>
          <w:sz w:val="20"/>
          <w:szCs w:val="20"/>
        </w:rPr>
      </w:pPr>
      <w:r w:rsidRPr="00615C9C">
        <w:rPr>
          <w:rFonts w:ascii="Verdana" w:hAnsi="Verdana" w:cs="Arial"/>
          <w:b/>
          <w:color w:val="000000"/>
          <w:sz w:val="20"/>
          <w:szCs w:val="20"/>
        </w:rPr>
        <w:t>Description :</w:t>
      </w:r>
      <w:r w:rsidRPr="00615C9C">
        <w:rPr>
          <w:rFonts w:ascii="Verdana" w:hAnsi="Verdana" w:cs="Arial"/>
          <w:color w:val="000000"/>
          <w:sz w:val="20"/>
          <w:szCs w:val="20"/>
        </w:rPr>
        <w:t xml:space="preserve">  Using this report user can see the Inbound call’s parameters like on which date inbound call was received ,in which department the call was transferred, on which extension(Desk Number) particular call was answered, call’s status(answered, busy, etc)</w:t>
      </w:r>
    </w:p>
    <w:p w:rsidR="004A4D92" w:rsidRPr="00615C9C" w:rsidRDefault="004A4D92" w:rsidP="004A4D92">
      <w:pPr>
        <w:spacing w:line="240" w:lineRule="auto"/>
        <w:rPr>
          <w:rFonts w:ascii="Verdana" w:hAnsi="Verdana"/>
          <w:sz w:val="20"/>
          <w:szCs w:val="20"/>
        </w:rPr>
      </w:pPr>
    </w:p>
    <w:p w:rsidR="004A4D92" w:rsidRPr="00615C9C" w:rsidRDefault="004A4D92" w:rsidP="004A4D92">
      <w:pPr>
        <w:spacing w:line="240" w:lineRule="auto"/>
        <w:rPr>
          <w:rFonts w:ascii="Verdana" w:hAnsi="Verdana"/>
          <w:sz w:val="20"/>
          <w:szCs w:val="20"/>
        </w:rPr>
      </w:pPr>
      <w:r w:rsidRPr="00615C9C">
        <w:rPr>
          <w:rFonts w:ascii="Verdana" w:hAnsi="Verdana" w:cs="Arial"/>
          <w:b/>
          <w:color w:val="000000"/>
          <w:sz w:val="20"/>
          <w:szCs w:val="20"/>
        </w:rPr>
        <w:t>FILTERS:</w:t>
      </w:r>
      <w:r w:rsidRPr="00615C9C">
        <w:rPr>
          <w:rFonts w:ascii="Verdana" w:hAnsi="Verdana" w:cs="Arial"/>
          <w:color w:val="000000"/>
          <w:sz w:val="20"/>
          <w:szCs w:val="20"/>
        </w:rPr>
        <w:t xml:space="preserve"> IVR department wise report have three filters to filter out the data</w:t>
      </w:r>
    </w:p>
    <w:p w:rsidR="004A4D92" w:rsidRPr="00615C9C" w:rsidRDefault="004A4D92" w:rsidP="004A4D92">
      <w:pPr>
        <w:spacing w:line="240" w:lineRule="auto"/>
        <w:rPr>
          <w:rFonts w:ascii="Verdana" w:hAnsi="Verdana"/>
          <w:sz w:val="20"/>
          <w:szCs w:val="20"/>
        </w:rPr>
      </w:pPr>
    </w:p>
    <w:p w:rsidR="004A4D92" w:rsidRPr="00615C9C" w:rsidRDefault="004A4D92" w:rsidP="006E33B5">
      <w:pPr>
        <w:numPr>
          <w:ilvl w:val="0"/>
          <w:numId w:val="4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can select the date range. Date range selection is mandatory. If user can not select the date range then user can see the alert for date range selection. </w:t>
      </w:r>
    </w:p>
    <w:p w:rsidR="004A4D92" w:rsidRPr="00615C9C" w:rsidRDefault="004A4D92" w:rsidP="004A4D92">
      <w:pPr>
        <w:spacing w:line="240" w:lineRule="auto"/>
        <w:rPr>
          <w:rFonts w:ascii="Verdana" w:hAnsi="Verdana"/>
          <w:sz w:val="20"/>
          <w:szCs w:val="20"/>
        </w:rPr>
      </w:pPr>
    </w:p>
    <w:p w:rsidR="004A4D92" w:rsidRPr="00615C9C" w:rsidRDefault="004A4D92" w:rsidP="006E33B5">
      <w:pPr>
        <w:numPr>
          <w:ilvl w:val="0"/>
          <w:numId w:val="4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Caller Number : if user wants to see how many inbound call was received of particular number then user select date range and type a Caller Number</w:t>
      </w:r>
    </w:p>
    <w:p w:rsidR="004A4D92" w:rsidRPr="00615C9C" w:rsidRDefault="004A4D92" w:rsidP="004A4D92">
      <w:pPr>
        <w:spacing w:line="240" w:lineRule="auto"/>
        <w:rPr>
          <w:rFonts w:ascii="Verdana" w:hAnsi="Verdana"/>
          <w:sz w:val="20"/>
          <w:szCs w:val="20"/>
        </w:rPr>
      </w:pPr>
    </w:p>
    <w:p w:rsidR="004A4D92" w:rsidRPr="00615C9C" w:rsidRDefault="00C245A3" w:rsidP="006E33B5">
      <w:pPr>
        <w:numPr>
          <w:ilvl w:val="0"/>
          <w:numId w:val="4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Department:</w:t>
      </w:r>
      <w:r w:rsidR="004A4D92" w:rsidRPr="00615C9C">
        <w:rPr>
          <w:rFonts w:ascii="Verdana" w:hAnsi="Verdana" w:cs="Arial"/>
          <w:color w:val="000000"/>
          <w:sz w:val="20"/>
          <w:szCs w:val="20"/>
        </w:rPr>
        <w:t xml:space="preserve"> if user wants to check call for particular department  then user selects the department. Here user can select one or more </w:t>
      </w:r>
      <w:r w:rsidR="00047A37" w:rsidRPr="00615C9C">
        <w:rPr>
          <w:rFonts w:ascii="Verdana" w:hAnsi="Verdana" w:cs="Arial"/>
          <w:color w:val="000000"/>
          <w:sz w:val="20"/>
          <w:szCs w:val="20"/>
        </w:rPr>
        <w:t>departments. if</w:t>
      </w:r>
      <w:r w:rsidR="004A4D92" w:rsidRPr="00615C9C">
        <w:rPr>
          <w:rFonts w:ascii="Verdana" w:hAnsi="Verdana" w:cs="Arial"/>
          <w:color w:val="000000"/>
          <w:sz w:val="20"/>
          <w:szCs w:val="20"/>
        </w:rPr>
        <w:t xml:space="preserve"> user can not select any department then user can see all </w:t>
      </w:r>
      <w:r w:rsidR="00047A37" w:rsidRPr="00615C9C">
        <w:rPr>
          <w:rFonts w:ascii="Verdana" w:hAnsi="Verdana" w:cs="Arial"/>
          <w:color w:val="000000"/>
          <w:sz w:val="20"/>
          <w:szCs w:val="20"/>
        </w:rPr>
        <w:t>departments</w:t>
      </w:r>
      <w:r w:rsidR="004A4D92" w:rsidRPr="00615C9C">
        <w:rPr>
          <w:rFonts w:ascii="Verdana" w:hAnsi="Verdana" w:cs="Arial"/>
          <w:color w:val="000000"/>
          <w:sz w:val="20"/>
          <w:szCs w:val="20"/>
        </w:rPr>
        <w:t xml:space="preserve"> record.</w:t>
      </w:r>
    </w:p>
    <w:p w:rsidR="004A4D92" w:rsidRPr="00615C9C" w:rsidRDefault="004A4D92" w:rsidP="004A4D92">
      <w:pPr>
        <w:spacing w:line="240" w:lineRule="auto"/>
        <w:rPr>
          <w:rFonts w:ascii="Verdana" w:hAnsi="Verdana"/>
          <w:sz w:val="20"/>
          <w:szCs w:val="20"/>
        </w:rPr>
      </w:pPr>
    </w:p>
    <w:p w:rsidR="004A4D92" w:rsidRPr="00615C9C" w:rsidRDefault="004A4D92" w:rsidP="006E33B5">
      <w:pPr>
        <w:numPr>
          <w:ilvl w:val="0"/>
          <w:numId w:val="4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If user want to see how many inbound call was received for particular caller Number  on particular department then user selects date range and Department</w:t>
      </w:r>
    </w:p>
    <w:p w:rsidR="004A4D92" w:rsidRPr="00615C9C" w:rsidRDefault="004A4D92" w:rsidP="004A4D92">
      <w:pPr>
        <w:spacing w:line="240" w:lineRule="auto"/>
        <w:rPr>
          <w:rFonts w:ascii="Verdana" w:hAnsi="Verdana"/>
          <w:sz w:val="20"/>
          <w:szCs w:val="20"/>
        </w:rPr>
      </w:pPr>
    </w:p>
    <w:p w:rsidR="004A4D92" w:rsidRPr="00615C9C" w:rsidRDefault="004A4D92" w:rsidP="006E33B5">
      <w:pPr>
        <w:numPr>
          <w:ilvl w:val="0"/>
          <w:numId w:val="4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Download </w:t>
      </w:r>
      <w:r w:rsidR="00047A37" w:rsidRPr="00615C9C">
        <w:rPr>
          <w:rFonts w:ascii="Verdana" w:hAnsi="Verdana" w:cs="Arial"/>
          <w:color w:val="000000"/>
          <w:sz w:val="20"/>
          <w:szCs w:val="20"/>
        </w:rPr>
        <w:t>Functionality:</w:t>
      </w:r>
      <w:r w:rsidRPr="00615C9C">
        <w:rPr>
          <w:rFonts w:ascii="Verdana" w:hAnsi="Verdana" w:cs="Arial"/>
          <w:color w:val="000000"/>
          <w:sz w:val="20"/>
          <w:szCs w:val="20"/>
        </w:rPr>
        <w:t xml:space="preserve"> user can download the csv file of data. If user can select date range and list out data on bases of filters and if data is not available then download button is disable if data is available then and then only download button is active and user can download the csv file.</w:t>
      </w:r>
    </w:p>
    <w:p w:rsidR="004A4D92" w:rsidRPr="00615C9C" w:rsidRDefault="004A4D92" w:rsidP="004A4D92">
      <w:pPr>
        <w:spacing w:line="240" w:lineRule="auto"/>
        <w:rPr>
          <w:rFonts w:ascii="Verdana" w:hAnsi="Verdana"/>
          <w:sz w:val="20"/>
          <w:szCs w:val="20"/>
        </w:rPr>
      </w:pPr>
    </w:p>
    <w:p w:rsidR="004A4D92" w:rsidRPr="00615C9C" w:rsidRDefault="00C245A3" w:rsidP="004A4D92">
      <w:pPr>
        <w:spacing w:line="240" w:lineRule="auto"/>
        <w:rPr>
          <w:rFonts w:ascii="Verdana" w:hAnsi="Verdana"/>
          <w:b/>
          <w:sz w:val="20"/>
          <w:szCs w:val="20"/>
        </w:rPr>
      </w:pPr>
      <w:r w:rsidRPr="00615C9C">
        <w:rPr>
          <w:rFonts w:ascii="Verdana" w:hAnsi="Verdana" w:cs="Arial"/>
          <w:b/>
          <w:color w:val="000000"/>
          <w:sz w:val="20"/>
          <w:szCs w:val="20"/>
        </w:rPr>
        <w:t>Files:</w:t>
      </w:r>
      <w:r w:rsidR="004A4D92" w:rsidRPr="00615C9C">
        <w:rPr>
          <w:rFonts w:ascii="Verdana" w:hAnsi="Verdana" w:cs="Arial"/>
          <w:b/>
          <w:color w:val="000000"/>
          <w:sz w:val="20"/>
          <w:szCs w:val="20"/>
        </w:rPr>
        <w:t xml:space="preserve"> </w:t>
      </w:r>
    </w:p>
    <w:p w:rsidR="004A4D92" w:rsidRPr="00615C9C" w:rsidRDefault="004A4D92" w:rsidP="006E33B5">
      <w:pPr>
        <w:numPr>
          <w:ilvl w:val="0"/>
          <w:numId w:val="41"/>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dept_wise_report.php</w:t>
      </w:r>
    </w:p>
    <w:p w:rsidR="004A4D92" w:rsidRPr="00615C9C" w:rsidRDefault="004A4D92" w:rsidP="006E33B5">
      <w:pPr>
        <w:numPr>
          <w:ilvl w:val="0"/>
          <w:numId w:val="41"/>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generate_dept_wise_report.php</w:t>
      </w:r>
    </w:p>
    <w:p w:rsidR="004A4D92" w:rsidRPr="00615C9C" w:rsidRDefault="004A4D92" w:rsidP="006E33B5">
      <w:pPr>
        <w:numPr>
          <w:ilvl w:val="0"/>
          <w:numId w:val="41"/>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download_dept_wise_report.php</w:t>
      </w:r>
    </w:p>
    <w:p w:rsidR="004A4D92" w:rsidRPr="00615C9C" w:rsidRDefault="004A4D92" w:rsidP="004A4D92">
      <w:pPr>
        <w:spacing w:line="240" w:lineRule="auto"/>
        <w:rPr>
          <w:rFonts w:ascii="Verdana" w:hAnsi="Verdana"/>
          <w:sz w:val="20"/>
          <w:szCs w:val="20"/>
        </w:rPr>
      </w:pPr>
    </w:p>
    <w:p w:rsidR="004A4D92" w:rsidRPr="00615C9C" w:rsidRDefault="004A4D92" w:rsidP="004A4D92">
      <w:pPr>
        <w:spacing w:line="240" w:lineRule="auto"/>
        <w:rPr>
          <w:rFonts w:ascii="Verdana" w:hAnsi="Verdana"/>
          <w:color w:val="0070C0"/>
          <w:sz w:val="20"/>
          <w:szCs w:val="20"/>
        </w:rPr>
      </w:pPr>
      <w:r w:rsidRPr="00615C9C">
        <w:rPr>
          <w:rFonts w:ascii="Verdana" w:hAnsi="Verdana" w:cs="Arial"/>
          <w:b/>
          <w:color w:val="000000"/>
          <w:sz w:val="20"/>
          <w:szCs w:val="20"/>
        </w:rPr>
        <w:t>URL:</w:t>
      </w:r>
      <w:hyperlink r:id="rId18" w:history="1">
        <w:r w:rsidRPr="00615C9C">
          <w:rPr>
            <w:rStyle w:val="Hyperlink"/>
            <w:rFonts w:ascii="Verdana" w:hAnsi="Verdana" w:cs="Arial"/>
            <w:color w:val="0070C0"/>
            <w:sz w:val="20"/>
            <w:szCs w:val="20"/>
          </w:rPr>
          <w:t>http://192.168.0.36/clients/elision-cims/elision-dialer/admin/dept_wise_report.php</w:t>
        </w:r>
      </w:hyperlink>
    </w:p>
    <w:p w:rsidR="004A4D92" w:rsidRPr="00615C9C" w:rsidRDefault="004A4D92" w:rsidP="004A4D92">
      <w:pPr>
        <w:pStyle w:val="Text"/>
      </w:pPr>
    </w:p>
    <w:p w:rsidR="00047A37" w:rsidRPr="00615C9C" w:rsidRDefault="00047A37" w:rsidP="004A4D92">
      <w:pPr>
        <w:pStyle w:val="Text"/>
      </w:pPr>
      <w:r w:rsidRPr="00615C9C">
        <w:rPr>
          <w:rFonts w:cs="Arial"/>
          <w:noProof/>
          <w:color w:val="000000"/>
          <w:sz w:val="22"/>
          <w:szCs w:val="22"/>
          <w:lang w:val="en-US" w:eastAsia="en-US"/>
        </w:rPr>
        <w:drawing>
          <wp:inline distT="0" distB="0" distL="0" distR="0">
            <wp:extent cx="5943600" cy="3248025"/>
            <wp:effectExtent l="19050" t="0" r="0" b="0"/>
            <wp:docPr id="10" name="Picture 10" descr="https://lh6.googleusercontent.com/8fxIO__VlSOQL57mK03egCB2SVKtLTgCm1RBKuLHPwqJtJMvMUytzGjOvYQxTRv6HSF7aimBsUKxFDpmDM8peDCT5fdeDfs-iJlWYqpclHHYKBm9wGmqWIYhR8z3tZiahWPIDh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8fxIO__VlSOQL57mK03egCB2SVKtLTgCm1RBKuLHPwqJtJMvMUytzGjOvYQxTRv6HSF7aimBsUKxFDpmDM8peDCT5fdeDfs-iJlWYqpclHHYKBm9wGmqWIYhR8z3tZiahWPIDhm1"/>
                    <pic:cNvPicPr>
                      <a:picLocks noChangeAspect="1" noChangeArrowheads="1"/>
                    </pic:cNvPicPr>
                  </pic:nvPicPr>
                  <pic:blipFill>
                    <a:blip r:embed="rId19"/>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4A4D92" w:rsidRPr="00615C9C" w:rsidRDefault="00047A37" w:rsidP="00047A37">
      <w:pPr>
        <w:pStyle w:val="Heading2"/>
        <w:rPr>
          <w:rFonts w:ascii="Verdana" w:hAnsi="Verdana"/>
        </w:rPr>
      </w:pPr>
      <w:bookmarkStart w:id="66" w:name="_Toc498666180"/>
      <w:r w:rsidRPr="00615C9C">
        <w:rPr>
          <w:rFonts w:ascii="Verdana" w:hAnsi="Verdana"/>
        </w:rPr>
        <w:lastRenderedPageBreak/>
        <w:t>Manual Inbound Outbound Recording Module</w:t>
      </w:r>
      <w:bookmarkEnd w:id="66"/>
    </w:p>
    <w:p w:rsidR="00047A37" w:rsidRPr="00615C9C" w:rsidRDefault="00047A37" w:rsidP="00047A37">
      <w:pPr>
        <w:spacing w:line="240" w:lineRule="auto"/>
        <w:rPr>
          <w:rFonts w:ascii="Verdana" w:hAnsi="Verdana"/>
          <w:sz w:val="20"/>
          <w:szCs w:val="20"/>
        </w:rPr>
      </w:pPr>
      <w:r w:rsidRPr="00615C9C">
        <w:rPr>
          <w:rFonts w:ascii="Verdana" w:hAnsi="Verdana" w:cs="Arial"/>
          <w:b/>
          <w:color w:val="000000"/>
          <w:sz w:val="20"/>
          <w:szCs w:val="20"/>
        </w:rPr>
        <w:t>Description :</w:t>
      </w:r>
      <w:r w:rsidRPr="00615C9C">
        <w:rPr>
          <w:rFonts w:ascii="Verdana" w:hAnsi="Verdana" w:cs="Arial"/>
          <w:color w:val="000000"/>
          <w:sz w:val="20"/>
          <w:szCs w:val="20"/>
        </w:rPr>
        <w:t xml:space="preserve"> Manual inbound Outbound Call Recording module is used to listing manual dial call’s date/time, it’s unique ID, phone number , extension, location, call type, and user can  play a file inline.</w:t>
      </w:r>
    </w:p>
    <w:p w:rsidR="00047A37" w:rsidRPr="00615C9C" w:rsidRDefault="00047A37" w:rsidP="00047A37">
      <w:pPr>
        <w:spacing w:line="240" w:lineRule="auto"/>
        <w:rPr>
          <w:rFonts w:ascii="Verdana" w:hAnsi="Verdana"/>
          <w:sz w:val="20"/>
          <w:szCs w:val="20"/>
        </w:rPr>
      </w:pPr>
    </w:p>
    <w:p w:rsidR="00047A37" w:rsidRPr="00615C9C" w:rsidRDefault="00047A37" w:rsidP="00047A37">
      <w:pPr>
        <w:spacing w:line="240" w:lineRule="auto"/>
        <w:rPr>
          <w:rFonts w:ascii="Verdana" w:hAnsi="Verdana"/>
          <w:sz w:val="20"/>
          <w:szCs w:val="20"/>
        </w:rPr>
      </w:pPr>
      <w:r w:rsidRPr="00615C9C">
        <w:rPr>
          <w:rFonts w:ascii="Verdana" w:hAnsi="Verdana" w:cs="Arial"/>
          <w:b/>
          <w:color w:val="000000"/>
          <w:sz w:val="20"/>
          <w:szCs w:val="20"/>
        </w:rPr>
        <w:t xml:space="preserve">FILTERS: </w:t>
      </w:r>
      <w:r w:rsidRPr="00615C9C">
        <w:rPr>
          <w:rFonts w:ascii="Verdana" w:hAnsi="Verdana" w:cs="Arial"/>
          <w:color w:val="000000"/>
          <w:sz w:val="20"/>
          <w:szCs w:val="20"/>
        </w:rPr>
        <w:t>Manual Inbound Outbound Call Recording module have three filters to filter out the data</w:t>
      </w:r>
    </w:p>
    <w:p w:rsidR="00047A37" w:rsidRPr="00615C9C" w:rsidRDefault="00047A37" w:rsidP="00047A37">
      <w:pPr>
        <w:spacing w:line="240" w:lineRule="auto"/>
        <w:rPr>
          <w:rFonts w:ascii="Verdana" w:hAnsi="Verdana"/>
          <w:sz w:val="20"/>
          <w:szCs w:val="20"/>
        </w:rPr>
      </w:pPr>
    </w:p>
    <w:p w:rsidR="00047A37" w:rsidRPr="00615C9C" w:rsidRDefault="00047A37" w:rsidP="006E33B5">
      <w:pPr>
        <w:numPr>
          <w:ilvl w:val="0"/>
          <w:numId w:val="4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can select the date range. Date range selection is mandatory. If user can not select the date range then user can see the alert for date range selection. </w:t>
      </w:r>
    </w:p>
    <w:p w:rsidR="00047A37" w:rsidRPr="00615C9C" w:rsidRDefault="00047A37" w:rsidP="00047A37">
      <w:pPr>
        <w:spacing w:line="240" w:lineRule="auto"/>
        <w:rPr>
          <w:rFonts w:ascii="Verdana" w:hAnsi="Verdana"/>
          <w:sz w:val="20"/>
          <w:szCs w:val="20"/>
        </w:rPr>
      </w:pPr>
    </w:p>
    <w:p w:rsidR="00047A37" w:rsidRPr="00615C9C" w:rsidRDefault="00047A37" w:rsidP="006E33B5">
      <w:pPr>
        <w:numPr>
          <w:ilvl w:val="0"/>
          <w:numId w:val="4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Select Call Type: if user wants to see the records of particular call type (Inbound, Outbound), then user select date range and call type.</w:t>
      </w:r>
    </w:p>
    <w:p w:rsidR="00047A37" w:rsidRPr="00615C9C" w:rsidRDefault="00047A37" w:rsidP="00047A37">
      <w:pPr>
        <w:spacing w:line="240" w:lineRule="auto"/>
        <w:rPr>
          <w:rFonts w:ascii="Verdana" w:hAnsi="Verdana"/>
          <w:sz w:val="20"/>
          <w:szCs w:val="20"/>
        </w:rPr>
      </w:pPr>
    </w:p>
    <w:p w:rsidR="00047A37" w:rsidRPr="00615C9C" w:rsidRDefault="00047A37" w:rsidP="006E33B5">
      <w:pPr>
        <w:numPr>
          <w:ilvl w:val="0"/>
          <w:numId w:val="4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Phone Number : if user wants to see the records of particular phone number, user can use this filter</w:t>
      </w:r>
    </w:p>
    <w:p w:rsidR="00047A37" w:rsidRPr="00615C9C" w:rsidRDefault="00047A37" w:rsidP="006E33B5">
      <w:pPr>
        <w:numPr>
          <w:ilvl w:val="0"/>
          <w:numId w:val="44"/>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Extension: if user wants to see the records of particular extension, user can use this filter.</w:t>
      </w:r>
    </w:p>
    <w:p w:rsidR="00047A37" w:rsidRPr="00615C9C" w:rsidRDefault="00047A37" w:rsidP="00047A37">
      <w:pPr>
        <w:spacing w:line="240" w:lineRule="auto"/>
        <w:rPr>
          <w:rFonts w:ascii="Verdana" w:hAnsi="Verdana"/>
          <w:sz w:val="20"/>
          <w:szCs w:val="20"/>
        </w:rPr>
      </w:pPr>
    </w:p>
    <w:p w:rsidR="00047A37" w:rsidRPr="00615C9C" w:rsidRDefault="00047A37" w:rsidP="006E33B5">
      <w:pPr>
        <w:numPr>
          <w:ilvl w:val="0"/>
          <w:numId w:val="4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User can play recording file. By clicking on play icon</w:t>
      </w:r>
    </w:p>
    <w:p w:rsidR="00047A37" w:rsidRPr="00615C9C" w:rsidRDefault="00047A37" w:rsidP="006E33B5">
      <w:pPr>
        <w:numPr>
          <w:ilvl w:val="0"/>
          <w:numId w:val="4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To download recording files , just click on the check box button and click on the download button which is shown in panel’s heading </w:t>
      </w:r>
    </w:p>
    <w:p w:rsidR="00047A37" w:rsidRPr="00615C9C" w:rsidRDefault="00047A37" w:rsidP="006E33B5">
      <w:pPr>
        <w:numPr>
          <w:ilvl w:val="0"/>
          <w:numId w:val="4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User can download the csv file also, to download the csv file just click on another download button.</w:t>
      </w:r>
    </w:p>
    <w:p w:rsidR="00047A37" w:rsidRPr="00615C9C" w:rsidRDefault="00047A37" w:rsidP="006E33B5">
      <w:pPr>
        <w:numPr>
          <w:ilvl w:val="0"/>
          <w:numId w:val="43"/>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There are one condition in this module if logged in user is “</w:t>
      </w:r>
      <w:r w:rsidRPr="00615C9C">
        <w:rPr>
          <w:rFonts w:ascii="Verdana" w:hAnsi="Verdana" w:cs="Arial"/>
          <w:b/>
          <w:bCs/>
          <w:color w:val="000000"/>
          <w:sz w:val="20"/>
          <w:szCs w:val="20"/>
        </w:rPr>
        <w:t>qcrec</w:t>
      </w:r>
      <w:r w:rsidRPr="00615C9C">
        <w:rPr>
          <w:rFonts w:ascii="Verdana" w:hAnsi="Verdana" w:cs="Arial"/>
          <w:color w:val="000000"/>
          <w:sz w:val="20"/>
          <w:szCs w:val="20"/>
        </w:rPr>
        <w:t xml:space="preserve">”, this user can see data only for </w:t>
      </w:r>
      <w:r w:rsidRPr="00615C9C">
        <w:rPr>
          <w:rFonts w:ascii="Verdana" w:hAnsi="Verdana" w:cs="Arial"/>
          <w:b/>
          <w:bCs/>
          <w:color w:val="000000"/>
          <w:sz w:val="20"/>
          <w:szCs w:val="20"/>
        </w:rPr>
        <w:t>"1490", "1491", "1200", "1008", "2235"</w:t>
      </w:r>
      <w:r w:rsidRPr="00615C9C">
        <w:rPr>
          <w:rFonts w:ascii="Verdana" w:hAnsi="Verdana" w:cs="Arial"/>
          <w:color w:val="000000"/>
          <w:sz w:val="20"/>
          <w:szCs w:val="20"/>
        </w:rPr>
        <w:t xml:space="preserve"> extension (Desk Number)</w:t>
      </w:r>
    </w:p>
    <w:p w:rsidR="00047A37" w:rsidRPr="00615C9C" w:rsidRDefault="00047A37" w:rsidP="00047A37">
      <w:pPr>
        <w:spacing w:line="240" w:lineRule="auto"/>
        <w:rPr>
          <w:rFonts w:ascii="Verdana" w:hAnsi="Verdana"/>
          <w:sz w:val="20"/>
          <w:szCs w:val="20"/>
        </w:rPr>
      </w:pPr>
    </w:p>
    <w:p w:rsidR="00047A37" w:rsidRPr="00615C9C" w:rsidRDefault="00047A37" w:rsidP="00047A37">
      <w:pPr>
        <w:spacing w:line="240" w:lineRule="auto"/>
        <w:rPr>
          <w:rFonts w:ascii="Verdana" w:hAnsi="Verdana"/>
          <w:sz w:val="20"/>
          <w:szCs w:val="20"/>
        </w:rPr>
      </w:pPr>
      <w:r w:rsidRPr="00615C9C">
        <w:rPr>
          <w:rFonts w:ascii="Verdana" w:hAnsi="Verdana" w:cs="Arial"/>
          <w:b/>
          <w:color w:val="000000"/>
          <w:sz w:val="20"/>
          <w:szCs w:val="20"/>
        </w:rPr>
        <w:t>Files:</w:t>
      </w:r>
      <w:r w:rsidRPr="00615C9C">
        <w:rPr>
          <w:rFonts w:ascii="Verdana" w:hAnsi="Verdana" w:cs="Arial"/>
          <w:color w:val="000000"/>
          <w:sz w:val="20"/>
          <w:szCs w:val="20"/>
        </w:rPr>
        <w:t xml:space="preserve"> manual_inbound_outbound_recording.php</w:t>
      </w:r>
    </w:p>
    <w:p w:rsidR="00047A37" w:rsidRPr="00615C9C" w:rsidRDefault="00047A37" w:rsidP="00047A37">
      <w:pPr>
        <w:spacing w:line="240" w:lineRule="auto"/>
        <w:rPr>
          <w:rFonts w:ascii="Verdana" w:hAnsi="Verdana"/>
          <w:sz w:val="20"/>
          <w:szCs w:val="20"/>
        </w:rPr>
      </w:pPr>
      <w:r w:rsidRPr="00615C9C">
        <w:rPr>
          <w:rFonts w:ascii="Verdana" w:hAnsi="Verdana" w:cs="Arial"/>
          <w:color w:val="000000"/>
          <w:sz w:val="20"/>
          <w:szCs w:val="20"/>
        </w:rPr>
        <w:t>         generate_manual_inbound_outbound_recording.php</w:t>
      </w:r>
    </w:p>
    <w:p w:rsidR="00047A37" w:rsidRPr="00615C9C" w:rsidRDefault="00047A37" w:rsidP="00047A37">
      <w:pPr>
        <w:spacing w:line="240" w:lineRule="auto"/>
        <w:rPr>
          <w:rFonts w:ascii="Verdana" w:hAnsi="Verdana" w:cs="Arial"/>
          <w:color w:val="000000"/>
          <w:sz w:val="20"/>
          <w:szCs w:val="20"/>
        </w:rPr>
      </w:pPr>
      <w:r w:rsidRPr="00615C9C">
        <w:rPr>
          <w:rFonts w:ascii="Verdana" w:hAnsi="Verdana" w:cs="Arial"/>
          <w:color w:val="000000"/>
          <w:sz w:val="20"/>
          <w:szCs w:val="20"/>
        </w:rPr>
        <w:t>         Download_manual_inbound_outbound_recording.php</w:t>
      </w:r>
    </w:p>
    <w:p w:rsidR="00047A37" w:rsidRPr="00615C9C" w:rsidRDefault="00047A37" w:rsidP="00047A37">
      <w:pPr>
        <w:spacing w:line="240" w:lineRule="auto"/>
        <w:rPr>
          <w:rFonts w:ascii="Verdana" w:hAnsi="Verdana" w:cs="Arial"/>
          <w:color w:val="000000"/>
          <w:sz w:val="20"/>
          <w:szCs w:val="20"/>
        </w:rPr>
      </w:pPr>
    </w:p>
    <w:p w:rsidR="00047A37" w:rsidRPr="00615C9C" w:rsidRDefault="00047A37" w:rsidP="00047A37">
      <w:pPr>
        <w:spacing w:line="240" w:lineRule="auto"/>
        <w:rPr>
          <w:rFonts w:ascii="Verdana" w:hAnsi="Verdana"/>
          <w:sz w:val="20"/>
          <w:szCs w:val="20"/>
        </w:rPr>
      </w:pPr>
      <w:r w:rsidRPr="00615C9C">
        <w:rPr>
          <w:rFonts w:ascii="Verdana" w:hAnsi="Verdana" w:cs="Arial"/>
          <w:b/>
          <w:color w:val="000000"/>
          <w:sz w:val="20"/>
          <w:szCs w:val="20"/>
        </w:rPr>
        <w:t>URL:</w:t>
      </w:r>
      <w:r w:rsidRPr="00615C9C">
        <w:rPr>
          <w:rFonts w:ascii="Verdana" w:hAnsi="Verdana" w:cs="Arial"/>
          <w:color w:val="000000"/>
          <w:sz w:val="20"/>
          <w:szCs w:val="20"/>
        </w:rPr>
        <w:t xml:space="preserve"> </w:t>
      </w:r>
      <w:hyperlink r:id="rId20" w:history="1">
        <w:r w:rsidRPr="00615C9C">
          <w:rPr>
            <w:rStyle w:val="Hyperlink"/>
            <w:rFonts w:ascii="Verdana" w:hAnsi="Verdana" w:cs="Arial"/>
            <w:color w:val="0070C0"/>
            <w:sz w:val="20"/>
            <w:szCs w:val="20"/>
          </w:rPr>
          <w:t>http://192.168.0.11/clients/elision-cims/elision-dialer/admin/manual_dial_call_recording.php</w:t>
        </w:r>
      </w:hyperlink>
    </w:p>
    <w:p w:rsidR="00047A37" w:rsidRPr="00615C9C" w:rsidRDefault="00047A37" w:rsidP="00047A37">
      <w:pPr>
        <w:pStyle w:val="Text"/>
      </w:pPr>
    </w:p>
    <w:p w:rsidR="00047A37" w:rsidRPr="00615C9C" w:rsidRDefault="00047A37" w:rsidP="00047A37">
      <w:pPr>
        <w:pStyle w:val="Text"/>
      </w:pPr>
      <w:r w:rsidRPr="00615C9C">
        <w:rPr>
          <w:rFonts w:cs="Arial"/>
          <w:noProof/>
          <w:color w:val="000000"/>
          <w:sz w:val="22"/>
          <w:szCs w:val="22"/>
          <w:lang w:val="en-US" w:eastAsia="en-US"/>
        </w:rPr>
        <w:drawing>
          <wp:inline distT="0" distB="0" distL="0" distR="0">
            <wp:extent cx="5943600" cy="3381375"/>
            <wp:effectExtent l="19050" t="0" r="0" b="0"/>
            <wp:docPr id="5" name="Picture 13" descr="https://lh4.googleusercontent.com/v0iROVxSRdFUsLMYDrt5MOTVBU-BY0Y51KgOqxgm4AytbYGFqN0NdA6A_-rNKX0bej3h0ULz_tQLQuOrq3fkn8YR4ymdAcZQiJi1z96qMWVaS_oJ_3VITWfz_F7y9MV_f7_Td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0iROVxSRdFUsLMYDrt5MOTVBU-BY0Y51KgOqxgm4AytbYGFqN0NdA6A_-rNKX0bej3h0ULz_tQLQuOrq3fkn8YR4ymdAcZQiJi1z96qMWVaS_oJ_3VITWfz_F7y9MV_f7_TdfsT"/>
                    <pic:cNvPicPr>
                      <a:picLocks noChangeAspect="1" noChangeArrowheads="1"/>
                    </pic:cNvPicPr>
                  </pic:nvPicPr>
                  <pic:blipFill>
                    <a:blip r:embed="rId21"/>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2B2941" w:rsidRPr="00615C9C" w:rsidRDefault="002B2941" w:rsidP="002B2941">
      <w:pPr>
        <w:pStyle w:val="Heading2"/>
        <w:rPr>
          <w:rFonts w:ascii="Verdana" w:hAnsi="Verdana"/>
        </w:rPr>
      </w:pPr>
      <w:bookmarkStart w:id="67" w:name="_Toc498666181"/>
      <w:r w:rsidRPr="00615C9C">
        <w:rPr>
          <w:rFonts w:ascii="Verdana" w:hAnsi="Verdana"/>
        </w:rPr>
        <w:lastRenderedPageBreak/>
        <w:t>Inbound DID Report</w:t>
      </w:r>
      <w:bookmarkEnd w:id="67"/>
    </w:p>
    <w:p w:rsidR="002B2941" w:rsidRPr="00615C9C" w:rsidRDefault="002B2941" w:rsidP="002B2941">
      <w:pPr>
        <w:pStyle w:val="NormalWeb"/>
        <w:spacing w:before="0" w:beforeAutospacing="0" w:after="0" w:afterAutospacing="0"/>
        <w:rPr>
          <w:rFonts w:ascii="Verdana" w:hAnsi="Verdana"/>
          <w:sz w:val="20"/>
          <w:szCs w:val="20"/>
        </w:rPr>
      </w:pPr>
      <w:r w:rsidRPr="00615C9C">
        <w:rPr>
          <w:rFonts w:ascii="Verdana" w:hAnsi="Verdana" w:cs="Arial"/>
          <w:color w:val="000000"/>
          <w:sz w:val="20"/>
          <w:szCs w:val="20"/>
        </w:rPr>
        <w:t>Description: Using this Report we can check the calls record in DID wise , server wise, date wais summary.</w:t>
      </w:r>
    </w:p>
    <w:p w:rsidR="002B2941" w:rsidRPr="00615C9C" w:rsidRDefault="002B2941" w:rsidP="002B2941">
      <w:pPr>
        <w:rPr>
          <w:rFonts w:ascii="Verdana" w:hAnsi="Verdana"/>
          <w:sz w:val="20"/>
          <w:szCs w:val="20"/>
        </w:rPr>
      </w:pPr>
    </w:p>
    <w:p w:rsidR="002B2941" w:rsidRPr="00615C9C" w:rsidRDefault="002B2941" w:rsidP="002B2941">
      <w:pPr>
        <w:pStyle w:val="NormalWeb"/>
        <w:spacing w:before="0" w:beforeAutospacing="0" w:after="0" w:afterAutospacing="0"/>
        <w:rPr>
          <w:rFonts w:ascii="Verdana" w:hAnsi="Verdana"/>
          <w:sz w:val="20"/>
          <w:szCs w:val="20"/>
        </w:rPr>
      </w:pPr>
      <w:r w:rsidRPr="00615C9C">
        <w:rPr>
          <w:rFonts w:ascii="Verdana" w:hAnsi="Verdana" w:cs="Arial"/>
          <w:color w:val="000000"/>
          <w:sz w:val="20"/>
          <w:szCs w:val="20"/>
        </w:rPr>
        <w:t>Filters: Inbound DID report have 2 filters</w:t>
      </w:r>
    </w:p>
    <w:p w:rsidR="002B2941" w:rsidRPr="00615C9C" w:rsidRDefault="002B2941" w:rsidP="002B2941">
      <w:pPr>
        <w:pStyle w:val="NormalWeb"/>
        <w:numPr>
          <w:ilvl w:val="0"/>
          <w:numId w:val="5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 xml:space="preserve">Date range: If user wants to see the data of particular dates then user can select the date range. Date range selection is mandatory. If user can not select the date range then user can see the alert for date range selection. </w:t>
      </w:r>
    </w:p>
    <w:p w:rsidR="002B2941" w:rsidRPr="00615C9C" w:rsidRDefault="002B2941" w:rsidP="002B2941">
      <w:pPr>
        <w:rPr>
          <w:rFonts w:ascii="Verdana" w:hAnsi="Verdana"/>
          <w:sz w:val="20"/>
          <w:szCs w:val="20"/>
        </w:rPr>
      </w:pPr>
    </w:p>
    <w:p w:rsidR="002B2941" w:rsidRPr="00615C9C" w:rsidRDefault="002B2941" w:rsidP="002B2941">
      <w:pPr>
        <w:pStyle w:val="NormalWeb"/>
        <w:numPr>
          <w:ilvl w:val="0"/>
          <w:numId w:val="58"/>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Select Inbound DID: If user wants to see the call summary of particular did then user can select a did and click on the submit button. Here user can select multiple dids to see the call records for multiple dids.this filter is also mandatory. If user can not select any did then user can see the alert for did selection.</w:t>
      </w:r>
    </w:p>
    <w:p w:rsidR="002B2941" w:rsidRPr="00615C9C" w:rsidRDefault="002B2941" w:rsidP="002B2941">
      <w:pPr>
        <w:rPr>
          <w:rFonts w:ascii="Verdana" w:hAnsi="Verdana"/>
          <w:sz w:val="20"/>
          <w:szCs w:val="20"/>
        </w:rPr>
      </w:pPr>
    </w:p>
    <w:p w:rsidR="002B2941" w:rsidRPr="00615C9C" w:rsidRDefault="002B2941" w:rsidP="002B2941">
      <w:pPr>
        <w:pStyle w:val="NormalWeb"/>
        <w:numPr>
          <w:ilvl w:val="0"/>
          <w:numId w:val="5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Did summary: in DID summary user can see the DID name , DiD description, call route , and how many call are done using  this DID.</w:t>
      </w:r>
    </w:p>
    <w:p w:rsidR="002B2941" w:rsidRPr="00615C9C" w:rsidRDefault="002B2941" w:rsidP="002B2941">
      <w:pPr>
        <w:pStyle w:val="NormalWeb"/>
        <w:numPr>
          <w:ilvl w:val="0"/>
          <w:numId w:val="5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Server Summary : In server summary user can see how many calls are done for particular server</w:t>
      </w:r>
    </w:p>
    <w:p w:rsidR="002B2941" w:rsidRPr="00615C9C" w:rsidRDefault="002B2941" w:rsidP="002B2941">
      <w:pPr>
        <w:pStyle w:val="NormalWeb"/>
        <w:numPr>
          <w:ilvl w:val="0"/>
          <w:numId w:val="57"/>
        </w:numPr>
        <w:spacing w:before="0" w:beforeAutospacing="0" w:after="0" w:afterAutospacing="0"/>
        <w:textAlignment w:val="baseline"/>
        <w:rPr>
          <w:rFonts w:ascii="Verdana" w:hAnsi="Verdana" w:cs="Arial"/>
          <w:color w:val="000000"/>
          <w:sz w:val="20"/>
          <w:szCs w:val="20"/>
        </w:rPr>
      </w:pPr>
      <w:r w:rsidRPr="00615C9C">
        <w:rPr>
          <w:rFonts w:ascii="Verdana" w:hAnsi="Verdana" w:cs="Arial"/>
          <w:color w:val="000000"/>
          <w:sz w:val="20"/>
          <w:szCs w:val="20"/>
        </w:rPr>
        <w:t>Date summary: In Date summary user can see the date wise call count.</w:t>
      </w:r>
    </w:p>
    <w:p w:rsidR="002B2941" w:rsidRPr="00615C9C" w:rsidRDefault="002B2941" w:rsidP="002B2941">
      <w:pPr>
        <w:rPr>
          <w:rFonts w:ascii="Verdana" w:hAnsi="Verdana"/>
          <w:sz w:val="20"/>
          <w:szCs w:val="20"/>
        </w:rPr>
      </w:pPr>
    </w:p>
    <w:p w:rsidR="002B2941" w:rsidRPr="00615C9C" w:rsidRDefault="002B2941" w:rsidP="002B2941">
      <w:pPr>
        <w:pStyle w:val="NormalWeb"/>
        <w:spacing w:before="0" w:beforeAutospacing="0" w:after="0" w:afterAutospacing="0"/>
        <w:rPr>
          <w:rFonts w:ascii="Verdana" w:hAnsi="Verdana"/>
          <w:sz w:val="20"/>
          <w:szCs w:val="20"/>
        </w:rPr>
      </w:pPr>
      <w:r w:rsidRPr="00615C9C">
        <w:rPr>
          <w:rFonts w:ascii="Verdana" w:hAnsi="Verdana" w:cs="Arial"/>
          <w:color w:val="000000"/>
          <w:sz w:val="20"/>
          <w:szCs w:val="20"/>
        </w:rPr>
        <w:t>  </w:t>
      </w:r>
      <w:r w:rsidRPr="00615C9C">
        <w:rPr>
          <w:rFonts w:ascii="Verdana" w:hAnsi="Verdana" w:cs="Arial"/>
          <w:b/>
          <w:color w:val="000000"/>
          <w:sz w:val="20"/>
          <w:szCs w:val="20"/>
        </w:rPr>
        <w:t>FILE:</w:t>
      </w:r>
      <w:r w:rsidRPr="00615C9C">
        <w:rPr>
          <w:rFonts w:ascii="Verdana" w:hAnsi="Verdana" w:cs="Arial"/>
          <w:color w:val="000000"/>
          <w:sz w:val="20"/>
          <w:szCs w:val="20"/>
        </w:rPr>
        <w:t xml:space="preserve"> AST_DIDstats.php</w:t>
      </w:r>
    </w:p>
    <w:p w:rsidR="002B2941" w:rsidRPr="00615C9C" w:rsidRDefault="002B2941" w:rsidP="002B2941">
      <w:pPr>
        <w:rPr>
          <w:rFonts w:ascii="Verdana" w:hAnsi="Verdana"/>
          <w:sz w:val="20"/>
          <w:szCs w:val="20"/>
        </w:rPr>
      </w:pPr>
    </w:p>
    <w:p w:rsidR="002B2941" w:rsidRPr="00615C9C" w:rsidRDefault="002B2941" w:rsidP="002B2941">
      <w:pPr>
        <w:pStyle w:val="NormalWeb"/>
        <w:spacing w:before="0" w:beforeAutospacing="0" w:after="0" w:afterAutospacing="0"/>
        <w:ind w:firstLine="180"/>
        <w:rPr>
          <w:rFonts w:ascii="Verdana" w:hAnsi="Verdana"/>
          <w:sz w:val="20"/>
          <w:szCs w:val="20"/>
        </w:rPr>
      </w:pPr>
      <w:r w:rsidRPr="00615C9C">
        <w:rPr>
          <w:rFonts w:ascii="Verdana" w:hAnsi="Verdana" w:cs="Arial"/>
          <w:b/>
          <w:color w:val="000000"/>
          <w:sz w:val="20"/>
          <w:szCs w:val="20"/>
        </w:rPr>
        <w:t>URL:</w:t>
      </w:r>
      <w:r w:rsidRPr="00615C9C">
        <w:rPr>
          <w:rFonts w:ascii="Verdana" w:hAnsi="Verdana" w:cs="Arial"/>
          <w:color w:val="000000"/>
          <w:sz w:val="20"/>
          <w:szCs w:val="20"/>
        </w:rPr>
        <w:t xml:space="preserve"> </w:t>
      </w:r>
      <w:hyperlink r:id="rId22" w:history="1">
        <w:r w:rsidRPr="00615C9C">
          <w:rPr>
            <w:rStyle w:val="Hyperlink"/>
            <w:rFonts w:ascii="Verdana" w:eastAsia="SimHei" w:hAnsi="Verdana" w:cs="Arial"/>
            <w:color w:val="1155CC"/>
            <w:sz w:val="20"/>
            <w:szCs w:val="20"/>
          </w:rPr>
          <w:t>http://192.168.0.36/clients/elision-cims/elision-dialer/admin/AST_DIDstats.php</w:t>
        </w:r>
      </w:hyperlink>
    </w:p>
    <w:p w:rsidR="002B2941" w:rsidRPr="00615C9C" w:rsidRDefault="002B2941" w:rsidP="002B2941">
      <w:pPr>
        <w:pStyle w:val="NormalWeb"/>
        <w:spacing w:before="0" w:beforeAutospacing="0" w:after="0" w:afterAutospacing="0"/>
        <w:ind w:firstLine="180"/>
        <w:rPr>
          <w:rFonts w:ascii="Verdana" w:hAnsi="Verdana"/>
          <w:sz w:val="20"/>
          <w:szCs w:val="20"/>
        </w:rPr>
      </w:pPr>
    </w:p>
    <w:p w:rsidR="002B2941" w:rsidRPr="00615C9C" w:rsidRDefault="002B2941" w:rsidP="002B2941">
      <w:pPr>
        <w:pStyle w:val="NormalWeb"/>
        <w:spacing w:before="0" w:beforeAutospacing="0" w:after="0" w:afterAutospacing="0"/>
        <w:ind w:firstLine="180"/>
        <w:rPr>
          <w:rFonts w:ascii="Verdana" w:hAnsi="Verdana"/>
          <w:sz w:val="20"/>
          <w:szCs w:val="20"/>
        </w:rPr>
      </w:pPr>
      <w:r w:rsidRPr="00615C9C">
        <w:rPr>
          <w:rFonts w:ascii="Verdana" w:hAnsi="Verdana" w:cs="Arial"/>
          <w:noProof/>
          <w:color w:val="000000"/>
          <w:sz w:val="22"/>
          <w:szCs w:val="22"/>
        </w:rPr>
        <w:drawing>
          <wp:inline distT="0" distB="0" distL="0" distR="0">
            <wp:extent cx="5943600" cy="3133725"/>
            <wp:effectExtent l="19050" t="0" r="0" b="0"/>
            <wp:docPr id="2" name="Picture 1" descr="https://lh3.googleusercontent.com/v8BP9JH52wBCCi-oq4hZ1nn-zOOHxG1uHHg03Iy7GdwfRqlEF3HUoytlAhcstejpdzB7mdvD1kqBilPJKGRQu9Ga0a-ihAn_XEoJjPGi2yBYTsjUp8b2G_SkkWAg8ap_bB3Yx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8BP9JH52wBCCi-oq4hZ1nn-zOOHxG1uHHg03Iy7GdwfRqlEF3HUoytlAhcstejpdzB7mdvD1kqBilPJKGRQu9Ga0a-ihAn_XEoJjPGi2yBYTsjUp8b2G_SkkWAg8ap_bB3Yxaqa"/>
                    <pic:cNvPicPr>
                      <a:picLocks noChangeAspect="1" noChangeArrowheads="1"/>
                    </pic:cNvPicPr>
                  </pic:nvPicPr>
                  <pic:blipFill>
                    <a:blip r:embed="rId23"/>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2B2941" w:rsidRPr="00615C9C" w:rsidRDefault="002B2941"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615C9C" w:rsidRPr="00615C9C" w:rsidRDefault="00615C9C" w:rsidP="002B2941">
      <w:pPr>
        <w:pStyle w:val="NormalWeb"/>
        <w:spacing w:before="0" w:beforeAutospacing="0" w:after="0" w:afterAutospacing="0"/>
        <w:ind w:firstLine="180"/>
        <w:rPr>
          <w:rFonts w:ascii="Verdana" w:hAnsi="Verdana"/>
          <w:sz w:val="20"/>
          <w:szCs w:val="20"/>
        </w:rPr>
      </w:pPr>
    </w:p>
    <w:p w:rsidR="002B2941" w:rsidRPr="00615C9C" w:rsidRDefault="002B2941" w:rsidP="002B2941">
      <w:pPr>
        <w:pStyle w:val="Heading2"/>
        <w:rPr>
          <w:rFonts w:ascii="Verdana" w:hAnsi="Verdana"/>
        </w:rPr>
      </w:pPr>
      <w:bookmarkStart w:id="68" w:name="_Toc498666182"/>
      <w:r w:rsidRPr="00615C9C">
        <w:rPr>
          <w:rFonts w:ascii="Verdana" w:hAnsi="Verdana"/>
        </w:rPr>
        <w:lastRenderedPageBreak/>
        <w:t>Inbound IVR Report</w:t>
      </w:r>
      <w:bookmarkEnd w:id="68"/>
    </w:p>
    <w:p w:rsidR="002B2941" w:rsidRPr="00615C9C" w:rsidRDefault="002B2941" w:rsidP="002B2941">
      <w:pPr>
        <w:pStyle w:val="Text"/>
      </w:pPr>
    </w:p>
    <w:p w:rsidR="002B2941" w:rsidRPr="00615C9C" w:rsidRDefault="002B2941" w:rsidP="002B2941">
      <w:pPr>
        <w:spacing w:line="240" w:lineRule="auto"/>
        <w:rPr>
          <w:rFonts w:ascii="Verdana" w:hAnsi="Verdana"/>
          <w:sz w:val="20"/>
          <w:szCs w:val="20"/>
        </w:rPr>
      </w:pPr>
      <w:r w:rsidRPr="00615C9C">
        <w:rPr>
          <w:rFonts w:ascii="Verdana" w:hAnsi="Verdana" w:cs="Arial"/>
          <w:b/>
          <w:color w:val="000000"/>
          <w:sz w:val="20"/>
          <w:szCs w:val="20"/>
        </w:rPr>
        <w:t>Description:</w:t>
      </w:r>
      <w:r w:rsidRPr="00615C9C">
        <w:rPr>
          <w:rFonts w:ascii="Verdana" w:hAnsi="Verdana" w:cs="Arial"/>
          <w:color w:val="000000"/>
          <w:sz w:val="20"/>
          <w:szCs w:val="20"/>
        </w:rPr>
        <w:t xml:space="preserve"> </w:t>
      </w:r>
      <w:r w:rsidRPr="00615C9C">
        <w:rPr>
          <w:rFonts w:ascii="Verdana" w:hAnsi="Verdana" w:cs="Arial"/>
          <w:color w:val="000000"/>
          <w:sz w:val="20"/>
          <w:szCs w:val="20"/>
          <w:shd w:val="clear" w:color="auto" w:fill="E6E6E6"/>
        </w:rPr>
        <w:t>This report shows a breakdown of IVR paths followed by callers on selected IVRs based on the date range.</w:t>
      </w:r>
    </w:p>
    <w:p w:rsidR="002B2941" w:rsidRPr="00615C9C" w:rsidRDefault="002B2941" w:rsidP="002B2941">
      <w:pPr>
        <w:spacing w:line="240" w:lineRule="auto"/>
        <w:rPr>
          <w:rFonts w:ascii="Verdana" w:hAnsi="Verdana"/>
          <w:sz w:val="20"/>
          <w:szCs w:val="20"/>
        </w:rPr>
      </w:pPr>
    </w:p>
    <w:p w:rsidR="002B2941" w:rsidRPr="00615C9C" w:rsidRDefault="00615C9C" w:rsidP="002B2941">
      <w:pPr>
        <w:spacing w:line="240" w:lineRule="auto"/>
        <w:rPr>
          <w:rFonts w:ascii="Verdana" w:hAnsi="Verdana"/>
          <w:b/>
          <w:sz w:val="20"/>
          <w:szCs w:val="20"/>
        </w:rPr>
      </w:pPr>
      <w:r w:rsidRPr="00615C9C">
        <w:rPr>
          <w:rFonts w:ascii="Verdana" w:hAnsi="Verdana" w:cs="Arial"/>
          <w:b/>
          <w:color w:val="000000"/>
          <w:sz w:val="20"/>
          <w:szCs w:val="20"/>
          <w:shd w:val="clear" w:color="auto" w:fill="E6E6E6"/>
        </w:rPr>
        <w:t>Filters:</w:t>
      </w:r>
      <w:r w:rsidR="002B2941" w:rsidRPr="00615C9C">
        <w:rPr>
          <w:rFonts w:ascii="Verdana" w:hAnsi="Verdana" w:cs="Arial"/>
          <w:b/>
          <w:color w:val="000000"/>
          <w:sz w:val="20"/>
          <w:szCs w:val="20"/>
          <w:shd w:val="clear" w:color="auto" w:fill="E6E6E6"/>
        </w:rPr>
        <w:t xml:space="preserve"> </w:t>
      </w:r>
    </w:p>
    <w:p w:rsidR="002B2941" w:rsidRPr="00615C9C" w:rsidRDefault="002B2941" w:rsidP="00615C9C">
      <w:pPr>
        <w:numPr>
          <w:ilvl w:val="0"/>
          <w:numId w:val="62"/>
        </w:numPr>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Date </w:t>
      </w:r>
      <w:r w:rsidR="00615C9C" w:rsidRPr="00615C9C">
        <w:rPr>
          <w:rFonts w:ascii="Verdana" w:hAnsi="Verdana" w:cs="Arial"/>
          <w:color w:val="000000"/>
          <w:sz w:val="20"/>
          <w:szCs w:val="20"/>
        </w:rPr>
        <w:t>range:</w:t>
      </w:r>
      <w:r w:rsidRPr="00615C9C">
        <w:rPr>
          <w:rFonts w:ascii="Verdana" w:hAnsi="Verdana" w:cs="Arial"/>
          <w:color w:val="000000"/>
          <w:sz w:val="20"/>
          <w:szCs w:val="20"/>
        </w:rPr>
        <w:t xml:space="preserve"> If user wants to see the data of particular dates then user can select the date </w:t>
      </w:r>
      <w:r w:rsidR="00615C9C" w:rsidRPr="00615C9C">
        <w:rPr>
          <w:rFonts w:ascii="Verdana" w:hAnsi="Verdana" w:cs="Arial"/>
          <w:color w:val="000000"/>
          <w:sz w:val="20"/>
          <w:szCs w:val="20"/>
        </w:rPr>
        <w:t>range. Date</w:t>
      </w:r>
      <w:r w:rsidRPr="00615C9C">
        <w:rPr>
          <w:rFonts w:ascii="Verdana" w:hAnsi="Verdana" w:cs="Arial"/>
          <w:color w:val="000000"/>
          <w:sz w:val="20"/>
          <w:szCs w:val="20"/>
        </w:rPr>
        <w:t xml:space="preserve"> range selection is mandatory. If user can not select the date range then user can see the alert for date range selection. </w:t>
      </w:r>
    </w:p>
    <w:p w:rsidR="002B2941" w:rsidRPr="00615C9C" w:rsidRDefault="002B2941" w:rsidP="002B2941">
      <w:pPr>
        <w:spacing w:line="240" w:lineRule="auto"/>
        <w:rPr>
          <w:rFonts w:ascii="Verdana" w:hAnsi="Verdana"/>
          <w:sz w:val="20"/>
          <w:szCs w:val="20"/>
        </w:rPr>
      </w:pPr>
    </w:p>
    <w:p w:rsidR="002B2941" w:rsidRPr="00615C9C" w:rsidRDefault="002B2941" w:rsidP="00615C9C">
      <w:pPr>
        <w:numPr>
          <w:ilvl w:val="0"/>
          <w:numId w:val="62"/>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shd w:val="clear" w:color="auto" w:fill="E6E6E6"/>
        </w:rPr>
        <w:t xml:space="preserve">Inbound </w:t>
      </w:r>
      <w:r w:rsidR="00615C9C" w:rsidRPr="00615C9C">
        <w:rPr>
          <w:rFonts w:ascii="Verdana" w:hAnsi="Verdana" w:cs="Arial"/>
          <w:color w:val="000000"/>
          <w:sz w:val="20"/>
          <w:szCs w:val="20"/>
          <w:shd w:val="clear" w:color="auto" w:fill="E6E6E6"/>
        </w:rPr>
        <w:t>Groups:</w:t>
      </w:r>
      <w:r w:rsidRPr="00615C9C">
        <w:rPr>
          <w:rFonts w:ascii="Verdana" w:hAnsi="Verdana" w:cs="Arial"/>
          <w:color w:val="000000"/>
          <w:sz w:val="20"/>
          <w:szCs w:val="20"/>
          <w:shd w:val="clear" w:color="auto" w:fill="E6E6E6"/>
        </w:rPr>
        <w:t xml:space="preserve"> this filter is a multi select user can select multiple inbound Groups.</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shd w:val="clear" w:color="auto" w:fill="E6E6E6"/>
        </w:rPr>
        <w:t xml:space="preserve">Using this report user can see the IVR calls , Queue calls, queue Drop calls, Queue drop percent, IVR AVG time, Total AVG time , Call path </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IVR CALLS</w:t>
      </w:r>
      <w:r w:rsidRPr="00615C9C">
        <w:rPr>
          <w:rFonts w:ascii="Verdana" w:hAnsi="Verdana" w:cs="Arial"/>
          <w:color w:val="000000"/>
          <w:sz w:val="20"/>
          <w:szCs w:val="20"/>
          <w:shd w:val="clear" w:color="auto" w:fill="E6E6E6"/>
        </w:rPr>
        <w:t xml:space="preserve"> = Total calls taken by or made through the selected IVRs that follow the 'CALL PATH'.</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QUEUE CALLS</w:t>
      </w:r>
      <w:r w:rsidRPr="00615C9C">
        <w:rPr>
          <w:rFonts w:ascii="Verdana" w:hAnsi="Verdana" w:cs="Arial"/>
          <w:color w:val="000000"/>
          <w:sz w:val="20"/>
          <w:szCs w:val="20"/>
          <w:shd w:val="clear" w:color="auto" w:fill="E6E6E6"/>
        </w:rPr>
        <w:t xml:space="preserve"> = Total inbound calls taken by the selected IVRs that follow the 'CALL PATH'.</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QUEUE DROP CALLS</w:t>
      </w:r>
      <w:r w:rsidRPr="00615C9C">
        <w:rPr>
          <w:rFonts w:ascii="Verdana" w:hAnsi="Verdana" w:cs="Arial"/>
          <w:color w:val="000000"/>
          <w:sz w:val="20"/>
          <w:szCs w:val="20"/>
          <w:shd w:val="clear" w:color="auto" w:fill="E6E6E6"/>
        </w:rPr>
        <w:t xml:space="preserve"> = Total inbound calls taken by the selected IVRs that follow the 'CALL PATH' that were dropped.</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QUEUE DROP PERCENT</w:t>
      </w:r>
      <w:r w:rsidRPr="00615C9C">
        <w:rPr>
          <w:rFonts w:ascii="Verdana" w:hAnsi="Verdana" w:cs="Arial"/>
          <w:color w:val="000000"/>
          <w:sz w:val="20"/>
          <w:szCs w:val="20"/>
          <w:shd w:val="clear" w:color="auto" w:fill="E6E6E6"/>
        </w:rPr>
        <w:t xml:space="preserve"> = Percentage of dropped inbound calls taken by the selected IVRs (QUEUE DROP CALLS / QUEUE CALLS).</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IVR AVG TIME</w:t>
      </w:r>
      <w:r w:rsidRPr="00615C9C">
        <w:rPr>
          <w:rFonts w:ascii="Verdana" w:hAnsi="Verdana" w:cs="Arial"/>
          <w:color w:val="000000"/>
          <w:sz w:val="20"/>
          <w:szCs w:val="20"/>
          <w:shd w:val="clear" w:color="auto" w:fill="E6E6E6"/>
        </w:rPr>
        <w:t xml:space="preserve"> = Average amount of time spent in-call, taken by dividing IVR CALLS by the total time spent in the selected IVRs.</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TOTAL AVG TIME</w:t>
      </w:r>
      <w:r w:rsidRPr="00615C9C">
        <w:rPr>
          <w:rFonts w:ascii="Verdana" w:hAnsi="Verdana" w:cs="Arial"/>
          <w:color w:val="000000"/>
          <w:sz w:val="20"/>
          <w:szCs w:val="20"/>
          <w:shd w:val="clear" w:color="auto" w:fill="E6E6E6"/>
        </w:rPr>
        <w:t xml:space="preserve"> = Total call time spent in the selected IVRs.</w:t>
      </w:r>
    </w:p>
    <w:p w:rsidR="002B2941" w:rsidRPr="00615C9C" w:rsidRDefault="002B2941" w:rsidP="002B2941">
      <w:pPr>
        <w:numPr>
          <w:ilvl w:val="0"/>
          <w:numId w:val="61"/>
        </w:num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u w:val="single"/>
          <w:shd w:val="clear" w:color="auto" w:fill="E6E6E6"/>
        </w:rPr>
        <w:t>CALL PATH</w:t>
      </w:r>
      <w:r w:rsidRPr="00615C9C">
        <w:rPr>
          <w:rFonts w:ascii="Verdana" w:hAnsi="Verdana" w:cs="Arial"/>
          <w:color w:val="000000"/>
          <w:sz w:val="20"/>
          <w:szCs w:val="20"/>
          <w:shd w:val="clear" w:color="auto" w:fill="E6E6E6"/>
        </w:rPr>
        <w:t xml:space="preserve"> = </w:t>
      </w:r>
      <w:r w:rsidR="00615C9C" w:rsidRPr="00615C9C">
        <w:rPr>
          <w:rFonts w:ascii="Verdana" w:hAnsi="Verdana" w:cs="Arial"/>
          <w:color w:val="000000"/>
          <w:sz w:val="20"/>
          <w:szCs w:val="20"/>
          <w:shd w:val="clear" w:color="auto" w:fill="E6E6E6"/>
        </w:rPr>
        <w:t>the</w:t>
      </w:r>
      <w:r w:rsidRPr="00615C9C">
        <w:rPr>
          <w:rFonts w:ascii="Verdana" w:hAnsi="Verdana" w:cs="Arial"/>
          <w:color w:val="000000"/>
          <w:sz w:val="20"/>
          <w:szCs w:val="20"/>
          <w:shd w:val="clear" w:color="auto" w:fill="E6E6E6"/>
        </w:rPr>
        <w:t xml:space="preserve"> specific call path followed on the IVR - report will display each distinct path followed by all the selected IVRs for the selected date range.</w:t>
      </w:r>
    </w:p>
    <w:p w:rsidR="00615C9C" w:rsidRPr="00615C9C" w:rsidRDefault="00615C9C" w:rsidP="00615C9C">
      <w:pPr>
        <w:shd w:val="clear" w:color="auto" w:fill="E6E6E6"/>
        <w:spacing w:line="240" w:lineRule="auto"/>
        <w:ind w:left="720"/>
        <w:textAlignment w:val="baseline"/>
        <w:rPr>
          <w:rFonts w:ascii="Verdana" w:hAnsi="Verdana" w:cs="Arial"/>
          <w:color w:val="000000"/>
          <w:sz w:val="20"/>
          <w:szCs w:val="20"/>
        </w:rPr>
      </w:pPr>
    </w:p>
    <w:p w:rsidR="00615C9C" w:rsidRPr="00615C9C" w:rsidRDefault="00615C9C" w:rsidP="00615C9C">
      <w:pPr>
        <w:shd w:val="clear" w:color="auto" w:fill="E6E6E6"/>
        <w:spacing w:line="240" w:lineRule="auto"/>
        <w:textAlignment w:val="baseline"/>
        <w:rPr>
          <w:rFonts w:ascii="Verdana" w:hAnsi="Verdana" w:cs="Arial"/>
          <w:color w:val="000000"/>
          <w:sz w:val="20"/>
          <w:szCs w:val="20"/>
        </w:rPr>
      </w:pPr>
      <w:r w:rsidRPr="00615C9C">
        <w:rPr>
          <w:rFonts w:ascii="Verdana" w:hAnsi="Verdana" w:cs="Arial"/>
          <w:b/>
          <w:color w:val="000000"/>
          <w:sz w:val="20"/>
          <w:szCs w:val="20"/>
        </w:rPr>
        <w:t xml:space="preserve">FILES: </w:t>
      </w:r>
      <w:r w:rsidRPr="00615C9C">
        <w:rPr>
          <w:rFonts w:ascii="Verdana" w:hAnsi="Verdana" w:cs="Arial"/>
          <w:color w:val="000000"/>
          <w:sz w:val="20"/>
          <w:szCs w:val="20"/>
        </w:rPr>
        <w:t>AST_DIDstats.php</w:t>
      </w:r>
    </w:p>
    <w:p w:rsidR="00615C9C" w:rsidRPr="00615C9C" w:rsidRDefault="00615C9C" w:rsidP="00615C9C">
      <w:pPr>
        <w:shd w:val="clear" w:color="auto" w:fill="E6E6E6"/>
        <w:spacing w:line="240" w:lineRule="auto"/>
        <w:textAlignment w:val="baseline"/>
        <w:rPr>
          <w:rFonts w:ascii="Verdana" w:hAnsi="Verdana" w:cs="Arial"/>
          <w:b/>
          <w:color w:val="000000"/>
          <w:sz w:val="20"/>
          <w:szCs w:val="20"/>
        </w:rPr>
      </w:pPr>
      <w:r w:rsidRPr="00615C9C">
        <w:rPr>
          <w:rFonts w:ascii="Verdana" w:hAnsi="Verdana" w:cs="Arial"/>
          <w:b/>
          <w:color w:val="000000"/>
          <w:sz w:val="20"/>
          <w:szCs w:val="20"/>
        </w:rPr>
        <w:t xml:space="preserve">URL: </w:t>
      </w:r>
      <w:hyperlink r:id="rId24" w:history="1">
        <w:r w:rsidRPr="00615C9C">
          <w:rPr>
            <w:rStyle w:val="Hyperlink"/>
            <w:rFonts w:ascii="Verdana" w:hAnsi="Verdana" w:cs="Arial"/>
            <w:color w:val="0070C0"/>
            <w:sz w:val="20"/>
            <w:szCs w:val="20"/>
          </w:rPr>
          <w:t>http://192.168.0.11/clients/elision-cims/elision-dialer/admin/AST_DIDstats.php</w:t>
        </w:r>
      </w:hyperlink>
    </w:p>
    <w:p w:rsidR="00615C9C" w:rsidRPr="00615C9C" w:rsidRDefault="00615C9C" w:rsidP="00615C9C">
      <w:pPr>
        <w:shd w:val="clear" w:color="auto" w:fill="E6E6E6"/>
        <w:spacing w:line="240" w:lineRule="auto"/>
        <w:textAlignment w:val="baseline"/>
        <w:rPr>
          <w:rFonts w:ascii="Verdana" w:hAnsi="Verdana" w:cs="Arial"/>
          <w:color w:val="000000"/>
          <w:sz w:val="20"/>
          <w:szCs w:val="20"/>
        </w:rPr>
      </w:pPr>
    </w:p>
    <w:p w:rsidR="00615C9C" w:rsidRPr="00615C9C" w:rsidRDefault="00615C9C" w:rsidP="00615C9C">
      <w:pPr>
        <w:shd w:val="clear" w:color="auto" w:fill="E6E6E6"/>
        <w:spacing w:line="240" w:lineRule="auto"/>
        <w:textAlignment w:val="baseline"/>
        <w:rPr>
          <w:rFonts w:ascii="Verdana" w:hAnsi="Verdana" w:cs="Arial"/>
          <w:color w:val="000000"/>
          <w:sz w:val="20"/>
          <w:szCs w:val="20"/>
        </w:rPr>
      </w:pPr>
      <w:r w:rsidRPr="00615C9C">
        <w:rPr>
          <w:rFonts w:ascii="Verdana" w:hAnsi="Verdana" w:cs="Arial"/>
          <w:color w:val="000000"/>
          <w:sz w:val="20"/>
          <w:szCs w:val="20"/>
        </w:rPr>
        <w:t xml:space="preserve">    </w:t>
      </w:r>
      <w:r w:rsidRPr="00615C9C">
        <w:rPr>
          <w:rFonts w:ascii="Verdana" w:hAnsi="Verdana" w:cs="Arial"/>
          <w:noProof/>
          <w:color w:val="000000"/>
          <w:szCs w:val="22"/>
          <w:shd w:val="clear" w:color="auto" w:fill="E6E6E6"/>
        </w:rPr>
        <w:drawing>
          <wp:inline distT="0" distB="0" distL="0" distR="0">
            <wp:extent cx="5943600" cy="3124200"/>
            <wp:effectExtent l="19050" t="0" r="0" b="0"/>
            <wp:docPr id="8" name="Picture 4" descr="https://lh5.googleusercontent.com/Gs_D5ADBXY4JSn8MPKAml_IoL55tua1PDVu02Yl6MQx3_Wd2o6YoCZN-aR9fbI1gE2E8k1rNaoJvoQRXFQr7J8zCaqVvNeOiPopz8tWD0TaWE3KUAP31S9pIfC3F2XPCxdBhA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s_D5ADBXY4JSn8MPKAml_IoL55tua1PDVu02Yl6MQx3_Wd2o6YoCZN-aR9fbI1gE2E8k1rNaoJvoQRXFQr7J8zCaqVvNeOiPopz8tWD0TaWE3KUAP31S9pIfC3F2XPCxdBhAch7"/>
                    <pic:cNvPicPr>
                      <a:picLocks noChangeAspect="1" noChangeArrowheads="1"/>
                    </pic:cNvPicPr>
                  </pic:nvPicPr>
                  <pic:blipFill>
                    <a:blip r:embed="rId25"/>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2B2941" w:rsidRPr="00615C9C" w:rsidRDefault="002B2941" w:rsidP="002B2941">
      <w:pPr>
        <w:pStyle w:val="Text"/>
      </w:pPr>
    </w:p>
    <w:p w:rsidR="002B2941" w:rsidRPr="00615C9C" w:rsidRDefault="002B2941" w:rsidP="002B2941">
      <w:pPr>
        <w:pStyle w:val="Text"/>
      </w:pPr>
    </w:p>
    <w:p w:rsidR="00615C9C" w:rsidRPr="00615C9C" w:rsidRDefault="00615C9C" w:rsidP="002B2941">
      <w:pPr>
        <w:pStyle w:val="Text"/>
      </w:pPr>
    </w:p>
    <w:p w:rsidR="00047A37" w:rsidRPr="00615C9C" w:rsidRDefault="00047A37" w:rsidP="00047A37">
      <w:pPr>
        <w:pStyle w:val="Heading2"/>
        <w:rPr>
          <w:rFonts w:ascii="Verdana" w:hAnsi="Verdana"/>
        </w:rPr>
      </w:pPr>
      <w:bookmarkStart w:id="69" w:name="_Toc498666183"/>
      <w:r w:rsidRPr="00615C9C">
        <w:rPr>
          <w:rFonts w:ascii="Verdana" w:hAnsi="Verdana"/>
        </w:rPr>
        <w:lastRenderedPageBreak/>
        <w:t>PRI  Fluctuation and PRI down Alert</w:t>
      </w:r>
      <w:bookmarkEnd w:id="69"/>
    </w:p>
    <w:p w:rsidR="00047A37" w:rsidRPr="00615C9C" w:rsidRDefault="00047A37" w:rsidP="00047A37">
      <w:pPr>
        <w:pStyle w:val="Text"/>
      </w:pPr>
    </w:p>
    <w:p w:rsidR="00047A37" w:rsidRPr="00615C9C" w:rsidRDefault="00047A37" w:rsidP="004E0ABF">
      <w:pPr>
        <w:pStyle w:val="Heading3"/>
        <w:tabs>
          <w:tab w:val="clear" w:pos="1622"/>
          <w:tab w:val="num" w:pos="810"/>
        </w:tabs>
        <w:ind w:left="2016" w:hanging="1982"/>
        <w:rPr>
          <w:rFonts w:ascii="Verdana" w:hAnsi="Verdana"/>
          <w:sz w:val="20"/>
          <w:szCs w:val="20"/>
        </w:rPr>
      </w:pPr>
      <w:bookmarkStart w:id="70" w:name="_Toc498666184"/>
      <w:r w:rsidRPr="00615C9C">
        <w:rPr>
          <w:rFonts w:ascii="Verdana" w:hAnsi="Verdana"/>
          <w:sz w:val="20"/>
          <w:szCs w:val="20"/>
        </w:rPr>
        <w:t>PRI Fluctuation Alert</w:t>
      </w:r>
      <w:bookmarkEnd w:id="70"/>
    </w:p>
    <w:p w:rsidR="00047A37" w:rsidRPr="00615C9C" w:rsidRDefault="00047A37" w:rsidP="006E33B5">
      <w:pPr>
        <w:numPr>
          <w:ilvl w:val="0"/>
          <w:numId w:val="45"/>
        </w:numPr>
        <w:tabs>
          <w:tab w:val="num" w:pos="1260"/>
        </w:tabs>
        <w:suppressAutoHyphens/>
        <w:spacing w:before="280" w:line="240" w:lineRule="auto"/>
        <w:ind w:left="810" w:hanging="630"/>
        <w:rPr>
          <w:rFonts w:ascii="Verdana" w:hAnsi="Verdana" w:cs="Verdana"/>
          <w:sz w:val="20"/>
          <w:szCs w:val="20"/>
        </w:rPr>
      </w:pPr>
      <w:r w:rsidRPr="00615C9C">
        <w:rPr>
          <w:rFonts w:ascii="Verdana" w:hAnsi="Verdana" w:cs="Verdana"/>
          <w:sz w:val="20"/>
          <w:szCs w:val="20"/>
        </w:rPr>
        <w:t>To alert about PRI Fluctuation on SMS &amp; Email as per PRI Fluctuation Alerts Settings</w:t>
      </w:r>
    </w:p>
    <w:p w:rsidR="00047A37" w:rsidRPr="00615C9C" w:rsidRDefault="00047A37" w:rsidP="006E33B5">
      <w:pPr>
        <w:numPr>
          <w:ilvl w:val="0"/>
          <w:numId w:val="45"/>
        </w:numPr>
        <w:tabs>
          <w:tab w:val="num" w:pos="1260"/>
        </w:tabs>
        <w:suppressAutoHyphens/>
        <w:spacing w:before="280" w:line="240" w:lineRule="auto"/>
        <w:ind w:left="810" w:hanging="630"/>
        <w:rPr>
          <w:rFonts w:ascii="Verdana" w:hAnsi="Verdana" w:cs="Verdana"/>
          <w:sz w:val="20"/>
          <w:szCs w:val="20"/>
        </w:rPr>
      </w:pPr>
      <w:r w:rsidRPr="00615C9C">
        <w:rPr>
          <w:rFonts w:ascii="Verdana" w:hAnsi="Verdana" w:cs="Verdana"/>
          <w:sz w:val="20"/>
          <w:szCs w:val="20"/>
        </w:rPr>
        <w:t>This script will fetch "</w:t>
      </w:r>
      <w:r w:rsidRPr="00615C9C">
        <w:rPr>
          <w:rFonts w:ascii="Verdana" w:hAnsi="Verdana" w:cs="Verdana"/>
          <w:b/>
          <w:bCs/>
          <w:sz w:val="20"/>
          <w:szCs w:val="20"/>
        </w:rPr>
        <w:t>ANSWERED</w:t>
      </w:r>
      <w:r w:rsidRPr="00615C9C">
        <w:rPr>
          <w:rFonts w:ascii="Verdana" w:hAnsi="Verdana" w:cs="Verdana"/>
          <w:sz w:val="20"/>
          <w:szCs w:val="20"/>
        </w:rPr>
        <w:t>" status data for given Cron Time.</w:t>
      </w:r>
    </w:p>
    <w:p w:rsidR="00047A37" w:rsidRPr="00615C9C" w:rsidRDefault="00047A37" w:rsidP="006E33B5">
      <w:pPr>
        <w:pStyle w:val="ListParagraph"/>
        <w:numPr>
          <w:ilvl w:val="0"/>
          <w:numId w:val="46"/>
        </w:numPr>
        <w:suppressAutoHyphens/>
        <w:spacing w:before="280" w:line="240" w:lineRule="auto"/>
        <w:rPr>
          <w:rFonts w:ascii="Verdana" w:hAnsi="Verdana" w:cs="Verdana"/>
          <w:b w:val="0"/>
          <w:sz w:val="20"/>
        </w:rPr>
      </w:pPr>
      <w:r w:rsidRPr="00615C9C">
        <w:rPr>
          <w:rFonts w:ascii="Verdana" w:hAnsi="Verdana" w:cs="Verdana"/>
          <w:b w:val="0"/>
          <w:sz w:val="20"/>
        </w:rPr>
        <w:t>If there is 0 count of this status from ovs_cdr_log then it will alert to people as per PRI Fluctuation Alerts Configurations &amp; captures logs w.r.t. Modules' Log Table</w:t>
      </w:r>
    </w:p>
    <w:p w:rsidR="00047A37" w:rsidRPr="00615C9C" w:rsidRDefault="00047A37" w:rsidP="006E33B5">
      <w:pPr>
        <w:pStyle w:val="ListParagraph"/>
        <w:numPr>
          <w:ilvl w:val="0"/>
          <w:numId w:val="46"/>
        </w:numPr>
        <w:suppressAutoHyphens/>
        <w:spacing w:before="280" w:line="240" w:lineRule="auto"/>
        <w:rPr>
          <w:rFonts w:ascii="Verdana" w:hAnsi="Verdana" w:cs="Verdana"/>
          <w:b w:val="0"/>
          <w:sz w:val="20"/>
        </w:rPr>
      </w:pPr>
      <w:r w:rsidRPr="00615C9C">
        <w:rPr>
          <w:rFonts w:ascii="Verdana" w:hAnsi="Verdana" w:cs="Verdana"/>
          <w:b w:val="0"/>
          <w:sz w:val="20"/>
        </w:rPr>
        <w:t xml:space="preserve">Else it will </w:t>
      </w:r>
      <w:r w:rsidR="007D302D" w:rsidRPr="00615C9C">
        <w:rPr>
          <w:rFonts w:ascii="Verdana" w:hAnsi="Verdana" w:cs="Verdana"/>
          <w:b w:val="0"/>
          <w:sz w:val="20"/>
        </w:rPr>
        <w:t>capture</w:t>
      </w:r>
      <w:r w:rsidRPr="00615C9C">
        <w:rPr>
          <w:rFonts w:ascii="Verdana" w:hAnsi="Verdana" w:cs="Verdana"/>
          <w:b w:val="0"/>
          <w:sz w:val="20"/>
        </w:rPr>
        <w:t xml:space="preserve"> log to vicidial_admin_log table about 'No Issue in PRI' like that.</w:t>
      </w:r>
    </w:p>
    <w:p w:rsidR="00047A37" w:rsidRPr="00615C9C" w:rsidRDefault="00047A37" w:rsidP="006E33B5">
      <w:pPr>
        <w:pStyle w:val="ListParagraph"/>
        <w:numPr>
          <w:ilvl w:val="0"/>
          <w:numId w:val="46"/>
        </w:numPr>
        <w:suppressAutoHyphens/>
        <w:spacing w:before="280" w:line="240" w:lineRule="auto"/>
        <w:rPr>
          <w:rFonts w:ascii="Verdana" w:hAnsi="Verdana" w:cs="Verdana"/>
          <w:b w:val="0"/>
          <w:sz w:val="20"/>
        </w:rPr>
      </w:pPr>
      <w:r w:rsidRPr="00615C9C">
        <w:rPr>
          <w:rFonts w:ascii="Verdana" w:hAnsi="Verdana" w:cs="Verdana"/>
          <w:b w:val="0"/>
          <w:sz w:val="20"/>
        </w:rPr>
        <w:t>If SMS/Email alerts are not sent though user has permission of it then check respected module Log Table.</w:t>
      </w:r>
    </w:p>
    <w:p w:rsidR="00047A37" w:rsidRPr="00615C9C" w:rsidRDefault="00047A37" w:rsidP="006E33B5">
      <w:pPr>
        <w:pStyle w:val="ListParagraph"/>
        <w:numPr>
          <w:ilvl w:val="0"/>
          <w:numId w:val="46"/>
        </w:numPr>
        <w:suppressAutoHyphens/>
        <w:spacing w:before="280" w:line="240" w:lineRule="auto"/>
        <w:rPr>
          <w:rFonts w:ascii="Verdana" w:hAnsi="Verdana" w:cs="Verdana"/>
          <w:b w:val="0"/>
          <w:sz w:val="20"/>
        </w:rPr>
      </w:pPr>
      <w:r w:rsidRPr="00615C9C">
        <w:rPr>
          <w:rFonts w:ascii="Verdana" w:hAnsi="Verdana" w:cs="Verdana"/>
          <w:b w:val="0"/>
          <w:sz w:val="20"/>
        </w:rPr>
        <w:t>Additional logs will be captured in vicidial_admin_log in case of user have no permission, no email alerts permission, no sms alert permission, no PRI Fluctuation alert permission etc.</w:t>
      </w:r>
    </w:p>
    <w:p w:rsidR="00047A37" w:rsidRPr="00615C9C" w:rsidRDefault="00047A37" w:rsidP="006E33B5">
      <w:pPr>
        <w:numPr>
          <w:ilvl w:val="0"/>
          <w:numId w:val="45"/>
        </w:numPr>
        <w:tabs>
          <w:tab w:val="num" w:pos="1440"/>
        </w:tabs>
        <w:suppressAutoHyphens/>
        <w:spacing w:before="280" w:line="240" w:lineRule="auto"/>
        <w:ind w:left="810" w:hanging="630"/>
        <w:rPr>
          <w:rFonts w:ascii="Verdana" w:hAnsi="Verdana" w:cs="Verdana"/>
          <w:sz w:val="20"/>
          <w:szCs w:val="20"/>
        </w:rPr>
      </w:pPr>
      <w:r w:rsidRPr="00615C9C">
        <w:rPr>
          <w:rFonts w:ascii="Verdana" w:hAnsi="Verdana" w:cs="Verdana"/>
          <w:sz w:val="20"/>
          <w:szCs w:val="20"/>
        </w:rPr>
        <w:t>Below cron script will be used for this:</w:t>
      </w:r>
    </w:p>
    <w:p w:rsidR="00047A37" w:rsidRPr="00615C9C" w:rsidRDefault="00047A37" w:rsidP="006E33B5">
      <w:pPr>
        <w:numPr>
          <w:ilvl w:val="1"/>
          <w:numId w:val="47"/>
        </w:numPr>
        <w:suppressAutoHyphens/>
        <w:spacing w:before="280" w:line="240" w:lineRule="auto"/>
        <w:rPr>
          <w:rFonts w:ascii="Verdana" w:hAnsi="Verdana"/>
          <w:sz w:val="20"/>
          <w:szCs w:val="20"/>
        </w:rPr>
      </w:pPr>
      <w:r w:rsidRPr="00615C9C">
        <w:rPr>
          <w:rFonts w:ascii="Verdana" w:hAnsi="Verdana" w:cs="Verdana"/>
          <w:sz w:val="20"/>
          <w:szCs w:val="20"/>
        </w:rPr>
        <w:t>*/5 * * * * /usr/bin/php /var/www/html/clients/elision-cims/elision-dialer/modules/Scripts/elision_pri_fluctuation_alerts.php 5Minutes</w:t>
      </w:r>
    </w:p>
    <w:p w:rsidR="00047A37" w:rsidRPr="00615C9C" w:rsidRDefault="00047A37" w:rsidP="007D302D">
      <w:pPr>
        <w:ind w:left="810" w:hanging="1170"/>
        <w:rPr>
          <w:rFonts w:ascii="Verdana" w:hAnsi="Verdana"/>
          <w:lang w:val="en-GB" w:eastAsia="en-GB"/>
        </w:rPr>
      </w:pPr>
    </w:p>
    <w:p w:rsidR="00047A37" w:rsidRPr="00615C9C" w:rsidRDefault="00047A37" w:rsidP="007D302D">
      <w:pPr>
        <w:ind w:left="810" w:hanging="1170"/>
        <w:rPr>
          <w:rFonts w:ascii="Verdana" w:hAnsi="Verdana"/>
          <w:lang w:val="en-GB" w:eastAsia="en-GB"/>
        </w:rPr>
      </w:pPr>
    </w:p>
    <w:p w:rsidR="007D302D" w:rsidRPr="00615C9C" w:rsidRDefault="007D302D" w:rsidP="004E0ABF">
      <w:pPr>
        <w:pStyle w:val="Heading3"/>
        <w:ind w:left="1296" w:hanging="1170"/>
        <w:rPr>
          <w:rFonts w:ascii="Verdana" w:hAnsi="Verdana"/>
          <w:sz w:val="20"/>
          <w:szCs w:val="20"/>
        </w:rPr>
      </w:pPr>
      <w:bookmarkStart w:id="71" w:name="_Toc498666185"/>
      <w:r w:rsidRPr="00615C9C">
        <w:rPr>
          <w:rFonts w:ascii="Verdana" w:hAnsi="Verdana"/>
          <w:sz w:val="20"/>
          <w:szCs w:val="20"/>
        </w:rPr>
        <w:t>PRI Down Alert</w:t>
      </w:r>
      <w:bookmarkEnd w:id="71"/>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To alert about PRI Down on SMS &amp; Email as per PRI Down Alerts Settings</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This script will fetch execute below command to get PRI Down logs w.r.t. given Cron Time</w:t>
      </w:r>
    </w:p>
    <w:p w:rsidR="007D302D" w:rsidRPr="00615C9C" w:rsidRDefault="007D302D" w:rsidP="006E33B5">
      <w:pPr>
        <w:numPr>
          <w:ilvl w:val="1"/>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 xml:space="preserve">grep -rin 'disable_span' /var/log/messages </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This command will number of log count of PRI Down for given cron time</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If PRI Down logs found then it will alert to people as per PRI Down Alerts Configurations &amp; captures logs w.r.t. Modules' Log Table.</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It also insertes PRI Status log to 'elision_pri_status' table when there is PRI Down.</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Else it will capture log to vicidial_admin_log table about 'No PRI is down for given time-frame' like that.</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If SMS/Email alerts are not sent though user has permission of it then check respected module Log Table.</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Additional logs will be captured in vicidial_admin_log in case of user have no permission, no email alerts permission, no sms alert permission, no PRI Down alert permission etc.</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lastRenderedPageBreak/>
        <w:t>Below cron script will be used for this:</w:t>
      </w:r>
    </w:p>
    <w:p w:rsidR="007D302D" w:rsidRPr="00615C9C" w:rsidRDefault="007D302D" w:rsidP="006E33B5">
      <w:pPr>
        <w:numPr>
          <w:ilvl w:val="1"/>
          <w:numId w:val="48"/>
        </w:numPr>
        <w:suppressAutoHyphens/>
        <w:spacing w:before="280" w:line="240" w:lineRule="auto"/>
        <w:rPr>
          <w:rFonts w:ascii="Verdana" w:hAnsi="Verdana" w:cs="Verdana"/>
          <w:sz w:val="20"/>
          <w:szCs w:val="20"/>
        </w:rPr>
      </w:pPr>
      <w:r w:rsidRPr="00615C9C">
        <w:rPr>
          <w:rFonts w:ascii="Verdana" w:hAnsi="Verdana" w:cs="Verdana"/>
          <w:sz w:val="20"/>
          <w:szCs w:val="20"/>
        </w:rPr>
        <w:t>*/5 * * * * /usr/bin/php /var/www/html/clients/elision-cims/elision-dialer/modules/Scripts/elision_pri_down_alerts.php 5Minutes</w:t>
      </w:r>
    </w:p>
    <w:p w:rsidR="007D302D" w:rsidRPr="00615C9C" w:rsidRDefault="007D302D" w:rsidP="006E33B5">
      <w:pPr>
        <w:numPr>
          <w:ilvl w:val="0"/>
          <w:numId w:val="48"/>
        </w:numPr>
        <w:suppressAutoHyphens/>
        <w:spacing w:before="280" w:line="240" w:lineRule="auto"/>
        <w:jc w:val="both"/>
        <w:rPr>
          <w:rFonts w:ascii="Verdana" w:hAnsi="Verdana" w:cs="Verdana"/>
          <w:sz w:val="20"/>
          <w:szCs w:val="20"/>
        </w:rPr>
      </w:pPr>
      <w:r w:rsidRPr="00615C9C">
        <w:rPr>
          <w:rFonts w:ascii="Verdana" w:hAnsi="Verdana" w:cs="Verdana"/>
          <w:sz w:val="20"/>
          <w:szCs w:val="20"/>
        </w:rPr>
        <w:t>Both crons have been tested @192.168.0.11 server successfully.</w:t>
      </w:r>
    </w:p>
    <w:p w:rsidR="007D302D" w:rsidRPr="00615C9C" w:rsidRDefault="007D302D" w:rsidP="00C51ADF">
      <w:pPr>
        <w:ind w:left="810" w:hanging="540"/>
        <w:rPr>
          <w:rFonts w:ascii="Verdana" w:hAnsi="Verdana"/>
          <w:lang w:val="en-GB" w:eastAsia="en-GB"/>
        </w:rPr>
      </w:pPr>
    </w:p>
    <w:p w:rsidR="00C51ADF" w:rsidRPr="00615C9C" w:rsidRDefault="00C51ADF" w:rsidP="00C51ADF">
      <w:pPr>
        <w:spacing w:before="106" w:line="240" w:lineRule="auto"/>
        <w:rPr>
          <w:rFonts w:ascii="Verdana" w:hAnsi="Verdana" w:cs="Verdana"/>
          <w:sz w:val="20"/>
          <w:szCs w:val="20"/>
        </w:rPr>
      </w:pPr>
      <w:r w:rsidRPr="00615C9C">
        <w:rPr>
          <w:rFonts w:ascii="Verdana" w:hAnsi="Verdana" w:cs="Verdana"/>
          <w:sz w:val="20"/>
          <w:szCs w:val="20"/>
        </w:rPr>
        <w:t xml:space="preserve">    For these two alerts below table will have configurations:</w:t>
      </w:r>
    </w:p>
    <w:p w:rsidR="00C51ADF" w:rsidRPr="00615C9C" w:rsidRDefault="00C51ADF" w:rsidP="00C51ADF">
      <w:pPr>
        <w:spacing w:before="106" w:line="240" w:lineRule="auto"/>
        <w:rPr>
          <w:rFonts w:ascii="Verdana" w:hAnsi="Verdana"/>
          <w:sz w:val="20"/>
          <w:szCs w:val="20"/>
        </w:rPr>
      </w:pPr>
      <w:r w:rsidRPr="00615C9C">
        <w:rPr>
          <w:rFonts w:ascii="Verdana" w:hAnsi="Verdana" w:cs="Verdana"/>
          <w:sz w:val="20"/>
          <w:szCs w:val="20"/>
        </w:rPr>
        <w:tab/>
        <w:t xml:space="preserve">Table: </w:t>
      </w:r>
      <w:r w:rsidRPr="00615C9C">
        <w:rPr>
          <w:rFonts w:ascii="Verdana" w:hAnsi="Verdana"/>
          <w:b/>
          <w:bCs/>
          <w:sz w:val="20"/>
          <w:szCs w:val="20"/>
        </w:rPr>
        <w:t>elision_pri_notification_settings</w:t>
      </w:r>
    </w:p>
    <w:tbl>
      <w:tblPr>
        <w:tblW w:w="0" w:type="auto"/>
        <w:tblInd w:w="833" w:type="dxa"/>
        <w:tblLayout w:type="fixed"/>
        <w:tblCellMar>
          <w:top w:w="55" w:type="dxa"/>
          <w:left w:w="55" w:type="dxa"/>
          <w:bottom w:w="55" w:type="dxa"/>
          <w:right w:w="55" w:type="dxa"/>
        </w:tblCellMar>
        <w:tblLook w:val="0000"/>
      </w:tblPr>
      <w:tblGrid>
        <w:gridCol w:w="2550"/>
        <w:gridCol w:w="5314"/>
      </w:tblGrid>
      <w:tr w:rsidR="00C51ADF" w:rsidRPr="00615C9C" w:rsidTr="002B2941">
        <w:tc>
          <w:tcPr>
            <w:tcW w:w="2550" w:type="dxa"/>
            <w:tcBorders>
              <w:top w:val="single" w:sz="1" w:space="0" w:color="000000"/>
              <w:left w:val="single" w:sz="1" w:space="0" w:color="000000"/>
              <w:bottom w:val="single" w:sz="1" w:space="0" w:color="000000"/>
            </w:tcBorders>
            <w:shd w:val="clear" w:color="auto" w:fill="auto"/>
          </w:tcPr>
          <w:p w:rsidR="00C51ADF" w:rsidRPr="00615C9C" w:rsidRDefault="00C51ADF" w:rsidP="002B2941">
            <w:pPr>
              <w:pStyle w:val="TableHeading"/>
              <w:jc w:val="left"/>
              <w:rPr>
                <w:rFonts w:ascii="Verdana" w:hAnsi="Verdana"/>
                <w:sz w:val="20"/>
                <w:szCs w:val="20"/>
              </w:rPr>
            </w:pPr>
            <w:r w:rsidRPr="00615C9C">
              <w:rPr>
                <w:rFonts w:ascii="Verdana" w:hAnsi="Verdana"/>
                <w:sz w:val="20"/>
                <w:szCs w:val="20"/>
              </w:rPr>
              <w:t>Field Name</w:t>
            </w:r>
          </w:p>
        </w:tc>
        <w:tc>
          <w:tcPr>
            <w:tcW w:w="5314" w:type="dxa"/>
            <w:tcBorders>
              <w:top w:val="single" w:sz="1" w:space="0" w:color="000000"/>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Heading"/>
              <w:jc w:val="left"/>
              <w:rPr>
                <w:rFonts w:ascii="Verdana" w:hAnsi="Verdana"/>
                <w:sz w:val="20"/>
                <w:szCs w:val="20"/>
              </w:rPr>
            </w:pPr>
            <w:r w:rsidRPr="00615C9C">
              <w:rPr>
                <w:rFonts w:ascii="Verdana" w:hAnsi="Verdana"/>
                <w:sz w:val="20"/>
                <w:szCs w:val="20"/>
              </w:rPr>
              <w:t>Description</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setting_id</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Auto Increment Value – PK</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fname</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First Name</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lname</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Last Name</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target_email</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Unique Email Address – Unique Key</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target_mobile</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Mobile Number</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more_data</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More data stored in JSON format if any.</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pri_fluctuation</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PRI Fluctuation Alert Permission – Default – 0</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pri_down</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PRI Down Alert Permission – Default – 0</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sms_notification</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Alerts on SMS Permission – Default – 0</w:t>
            </w:r>
          </w:p>
        </w:tc>
      </w:tr>
      <w:tr w:rsidR="00C51ADF" w:rsidRPr="00615C9C" w:rsidTr="002B2941">
        <w:tc>
          <w:tcPr>
            <w:tcW w:w="2550" w:type="dxa"/>
            <w:tcBorders>
              <w:left w:val="single" w:sz="1" w:space="0" w:color="000000"/>
              <w:bottom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email_notification</w:t>
            </w:r>
          </w:p>
        </w:tc>
        <w:tc>
          <w:tcPr>
            <w:tcW w:w="5314" w:type="dxa"/>
            <w:tcBorders>
              <w:left w:val="single" w:sz="1" w:space="0" w:color="000000"/>
              <w:bottom w:val="single" w:sz="1" w:space="0" w:color="000000"/>
              <w:right w:val="single" w:sz="1" w:space="0" w:color="000000"/>
            </w:tcBorders>
            <w:shd w:val="clear" w:color="auto" w:fill="auto"/>
          </w:tcPr>
          <w:p w:rsidR="00C51ADF" w:rsidRPr="00615C9C" w:rsidRDefault="00C51ADF" w:rsidP="002B2941">
            <w:pPr>
              <w:pStyle w:val="TableContents"/>
              <w:rPr>
                <w:rFonts w:ascii="Verdana" w:hAnsi="Verdana"/>
                <w:sz w:val="20"/>
                <w:szCs w:val="20"/>
              </w:rPr>
            </w:pPr>
            <w:r w:rsidRPr="00615C9C">
              <w:rPr>
                <w:rFonts w:ascii="Verdana" w:hAnsi="Verdana"/>
                <w:sz w:val="20"/>
                <w:szCs w:val="20"/>
              </w:rPr>
              <w:t>Alerts on Email Permission – Default – 0</w:t>
            </w:r>
          </w:p>
        </w:tc>
      </w:tr>
    </w:tbl>
    <w:p w:rsidR="00C51ADF" w:rsidRPr="00615C9C" w:rsidRDefault="00C51ADF" w:rsidP="00C51ADF">
      <w:pPr>
        <w:spacing w:before="280" w:line="240" w:lineRule="auto"/>
        <w:rPr>
          <w:rFonts w:ascii="Verdana" w:hAnsi="Verdana" w:cs="Calibri"/>
          <w:sz w:val="20"/>
          <w:szCs w:val="20"/>
          <w:lang w:bidi="en-US"/>
        </w:rPr>
      </w:pPr>
      <w:r w:rsidRPr="00615C9C">
        <w:rPr>
          <w:rFonts w:ascii="Verdana" w:hAnsi="Verdana"/>
          <w:sz w:val="20"/>
          <w:szCs w:val="20"/>
          <w:lang w:bidi="en-US"/>
        </w:rPr>
        <w:tab/>
      </w:r>
      <w:r w:rsidRPr="00615C9C">
        <w:rPr>
          <w:rFonts w:ascii="Verdana" w:hAnsi="Verdana" w:cs="Calibri"/>
          <w:sz w:val="20"/>
          <w:szCs w:val="20"/>
          <w:lang w:bidi="en-US"/>
        </w:rPr>
        <w:t>Below are the required modules for these alerts:</w:t>
      </w:r>
    </w:p>
    <w:p w:rsidR="00C51ADF" w:rsidRPr="00615C9C" w:rsidRDefault="00C51ADF" w:rsidP="006E33B5">
      <w:pPr>
        <w:numPr>
          <w:ilvl w:val="0"/>
          <w:numId w:val="11"/>
        </w:numPr>
        <w:tabs>
          <w:tab w:val="clear" w:pos="0"/>
          <w:tab w:val="num" w:pos="1440"/>
        </w:tabs>
        <w:suppressAutoHyphens/>
        <w:spacing w:before="280" w:line="240" w:lineRule="auto"/>
        <w:ind w:left="1440"/>
        <w:rPr>
          <w:rFonts w:ascii="Verdana" w:hAnsi="Verdana" w:cs="Calibri"/>
          <w:sz w:val="20"/>
          <w:szCs w:val="20"/>
          <w:lang w:bidi="en-US"/>
        </w:rPr>
      </w:pPr>
      <w:r w:rsidRPr="00615C9C">
        <w:rPr>
          <w:rFonts w:ascii="Verdana" w:hAnsi="Verdana" w:cs="Calibri"/>
          <w:sz w:val="20"/>
          <w:szCs w:val="20"/>
          <w:lang w:bidi="en-US"/>
        </w:rPr>
        <w:t>SMS – Client's SMS API, Templates will be configured.</w:t>
      </w:r>
    </w:p>
    <w:p w:rsidR="00C51ADF" w:rsidRPr="00615C9C" w:rsidRDefault="00C51ADF" w:rsidP="006E33B5">
      <w:pPr>
        <w:numPr>
          <w:ilvl w:val="0"/>
          <w:numId w:val="11"/>
        </w:numPr>
        <w:tabs>
          <w:tab w:val="clear" w:pos="0"/>
          <w:tab w:val="num" w:pos="1440"/>
        </w:tabs>
        <w:suppressAutoHyphens/>
        <w:spacing w:before="280" w:line="240" w:lineRule="auto"/>
        <w:ind w:left="1440"/>
        <w:rPr>
          <w:rFonts w:ascii="Verdana" w:hAnsi="Verdana" w:cs="Calibri"/>
          <w:sz w:val="20"/>
          <w:szCs w:val="20"/>
          <w:lang w:bidi="en-US"/>
        </w:rPr>
      </w:pPr>
      <w:r w:rsidRPr="00615C9C">
        <w:rPr>
          <w:rFonts w:ascii="Verdana" w:hAnsi="Verdana" w:cs="Calibri"/>
          <w:sz w:val="20"/>
          <w:szCs w:val="20"/>
          <w:lang w:bidi="en-US"/>
        </w:rPr>
        <w:t>Email – Client's Email SMTP Details, Email Templates will be configured</w:t>
      </w:r>
    </w:p>
    <w:p w:rsidR="00C51ADF" w:rsidRPr="00615C9C" w:rsidRDefault="00C51ADF" w:rsidP="00C51ADF">
      <w:pPr>
        <w:spacing w:before="280" w:line="240" w:lineRule="auto"/>
        <w:rPr>
          <w:rFonts w:ascii="Verdana" w:hAnsi="Verdana" w:cs="Calibri"/>
          <w:sz w:val="20"/>
          <w:szCs w:val="20"/>
          <w:lang w:bidi="en-US"/>
        </w:rPr>
      </w:pPr>
      <w:r w:rsidRPr="00615C9C">
        <w:rPr>
          <w:rFonts w:ascii="Verdana" w:hAnsi="Verdana" w:cs="Calibri"/>
          <w:sz w:val="20"/>
          <w:szCs w:val="20"/>
          <w:lang w:bidi="en-US"/>
        </w:rPr>
        <w:tab/>
        <w:t xml:space="preserve">Below are the required tables with respect to SMS/Email </w:t>
      </w:r>
      <w:r w:rsidRPr="00615C9C">
        <w:rPr>
          <w:rFonts w:ascii="Verdana" w:hAnsi="Verdana" w:cs="Calibri"/>
          <w:sz w:val="20"/>
          <w:szCs w:val="20"/>
          <w:lang w:bidi="en-US"/>
        </w:rPr>
        <w:tab/>
        <w:t>Success/Failures Alerts:</w:t>
      </w:r>
    </w:p>
    <w:p w:rsidR="00C51ADF" w:rsidRPr="00615C9C" w:rsidRDefault="00C51ADF" w:rsidP="006E33B5">
      <w:pPr>
        <w:numPr>
          <w:ilvl w:val="0"/>
          <w:numId w:val="49"/>
        </w:numPr>
        <w:suppressAutoHyphens/>
        <w:spacing w:before="106" w:line="240" w:lineRule="auto"/>
        <w:rPr>
          <w:rFonts w:ascii="Verdana" w:hAnsi="Verdana" w:cs="Calibri"/>
          <w:sz w:val="20"/>
          <w:szCs w:val="20"/>
          <w:lang w:bidi="en-US"/>
        </w:rPr>
      </w:pPr>
      <w:r w:rsidRPr="00615C9C">
        <w:rPr>
          <w:rFonts w:ascii="Verdana" w:hAnsi="Verdana" w:cs="Calibri"/>
          <w:sz w:val="20"/>
          <w:szCs w:val="20"/>
          <w:lang w:bidi="en-US"/>
        </w:rPr>
        <w:t>elision_pri_status – logs of which PRI is Down</w:t>
      </w:r>
    </w:p>
    <w:p w:rsidR="00C51ADF" w:rsidRPr="00615C9C" w:rsidRDefault="00C51ADF" w:rsidP="006E33B5">
      <w:pPr>
        <w:numPr>
          <w:ilvl w:val="0"/>
          <w:numId w:val="49"/>
        </w:numPr>
        <w:suppressAutoHyphens/>
        <w:spacing w:before="106" w:line="240" w:lineRule="auto"/>
        <w:rPr>
          <w:rFonts w:ascii="Verdana" w:hAnsi="Verdana" w:cs="Calibri"/>
          <w:sz w:val="20"/>
          <w:szCs w:val="20"/>
          <w:lang w:bidi="en-US"/>
        </w:rPr>
      </w:pPr>
      <w:r w:rsidRPr="00615C9C">
        <w:rPr>
          <w:rFonts w:ascii="Verdana" w:hAnsi="Verdana" w:cs="Calibri"/>
          <w:sz w:val="20"/>
          <w:szCs w:val="20"/>
          <w:lang w:bidi="en-US"/>
        </w:rPr>
        <w:t>vicidial_admin_log - This will have cron messages except successfully goint to to send SMS &amp; Email</w:t>
      </w:r>
    </w:p>
    <w:p w:rsidR="00C51ADF" w:rsidRPr="00615C9C" w:rsidRDefault="00C51ADF" w:rsidP="006E33B5">
      <w:pPr>
        <w:numPr>
          <w:ilvl w:val="0"/>
          <w:numId w:val="49"/>
        </w:numPr>
        <w:suppressAutoHyphens/>
        <w:spacing w:before="106" w:line="240" w:lineRule="auto"/>
        <w:rPr>
          <w:rFonts w:ascii="Verdana" w:hAnsi="Verdana" w:cs="Calibri"/>
          <w:sz w:val="20"/>
          <w:szCs w:val="20"/>
          <w:lang w:bidi="en-US"/>
        </w:rPr>
      </w:pPr>
      <w:r w:rsidRPr="00615C9C">
        <w:rPr>
          <w:rFonts w:ascii="Verdana" w:hAnsi="Verdana" w:cs="Calibri"/>
          <w:sz w:val="20"/>
          <w:szCs w:val="20"/>
          <w:lang w:bidi="en-US"/>
        </w:rPr>
        <w:t>elision_email_log - Success/Failure log of sent Email</w:t>
      </w:r>
      <w:r w:rsidRPr="00615C9C">
        <w:rPr>
          <w:rFonts w:ascii="Verdana" w:hAnsi="Verdana" w:cs="Calibri"/>
          <w:color w:val="FF3333"/>
          <w:sz w:val="20"/>
          <w:szCs w:val="20"/>
          <w:lang w:bidi="en-US"/>
        </w:rPr>
        <w:t>*</w:t>
      </w:r>
    </w:p>
    <w:p w:rsidR="00C51ADF" w:rsidRPr="00615C9C" w:rsidRDefault="00C51ADF" w:rsidP="006E33B5">
      <w:pPr>
        <w:numPr>
          <w:ilvl w:val="0"/>
          <w:numId w:val="49"/>
        </w:numPr>
        <w:suppressAutoHyphens/>
        <w:spacing w:before="106" w:line="240" w:lineRule="auto"/>
        <w:rPr>
          <w:rFonts w:ascii="Verdana" w:hAnsi="Verdana" w:cs="Calibri"/>
          <w:sz w:val="20"/>
          <w:szCs w:val="20"/>
          <w:lang w:bidi="en-US"/>
        </w:rPr>
      </w:pPr>
      <w:r w:rsidRPr="00615C9C">
        <w:rPr>
          <w:rFonts w:ascii="Verdana" w:hAnsi="Verdana" w:cs="Calibri"/>
          <w:sz w:val="20"/>
          <w:szCs w:val="20"/>
          <w:lang w:bidi="en-US"/>
        </w:rPr>
        <w:t>elision_sms_log - Success/Failure log of sent SMS</w:t>
      </w:r>
      <w:r w:rsidRPr="00615C9C">
        <w:rPr>
          <w:rFonts w:ascii="Verdana" w:hAnsi="Verdana" w:cs="Calibri"/>
          <w:color w:val="FF3333"/>
          <w:sz w:val="20"/>
          <w:szCs w:val="20"/>
          <w:lang w:bidi="en-US"/>
        </w:rPr>
        <w:t>*</w:t>
      </w:r>
    </w:p>
    <w:p w:rsidR="00C51ADF" w:rsidRPr="00615C9C" w:rsidRDefault="00C51ADF" w:rsidP="00C51ADF">
      <w:pPr>
        <w:spacing w:before="106" w:line="240" w:lineRule="auto"/>
        <w:rPr>
          <w:rFonts w:ascii="Verdana" w:hAnsi="Verdana" w:cs="Calibri"/>
          <w:sz w:val="20"/>
          <w:szCs w:val="20"/>
          <w:lang w:bidi="en-US"/>
        </w:rPr>
      </w:pPr>
      <w:r w:rsidRPr="00615C9C">
        <w:rPr>
          <w:rFonts w:ascii="Verdana" w:hAnsi="Verdana" w:cs="Calibri"/>
          <w:sz w:val="20"/>
          <w:szCs w:val="20"/>
          <w:lang w:bidi="en-US"/>
        </w:rPr>
        <w:tab/>
      </w:r>
      <w:r w:rsidRPr="00615C9C">
        <w:rPr>
          <w:rFonts w:ascii="Verdana" w:hAnsi="Verdana" w:cs="Calibri"/>
          <w:color w:val="FF3333"/>
          <w:sz w:val="20"/>
          <w:szCs w:val="20"/>
          <w:lang w:bidi="en-US"/>
        </w:rPr>
        <w:t>*</w:t>
      </w:r>
      <w:r w:rsidRPr="00615C9C">
        <w:rPr>
          <w:rFonts w:ascii="Verdana" w:hAnsi="Verdana" w:cs="Calibri"/>
          <w:sz w:val="20"/>
          <w:szCs w:val="20"/>
          <w:lang w:bidi="en-US"/>
        </w:rPr>
        <w:t xml:space="preserve"> - These logs will not be captured in vicidial_admin_log table</w:t>
      </w:r>
    </w:p>
    <w:p w:rsidR="00C51ADF" w:rsidRPr="00615C9C" w:rsidRDefault="00C51ADF" w:rsidP="00C51ADF">
      <w:pPr>
        <w:spacing w:before="106" w:line="240" w:lineRule="auto"/>
        <w:rPr>
          <w:rFonts w:ascii="Verdana" w:hAnsi="Verdana" w:cs="Calibri"/>
          <w:sz w:val="20"/>
          <w:szCs w:val="20"/>
          <w:lang w:bidi="en-US"/>
        </w:rPr>
      </w:pPr>
    </w:p>
    <w:p w:rsidR="00C51ADF" w:rsidRPr="00615C9C" w:rsidRDefault="00C51ADF" w:rsidP="00C51ADF">
      <w:pPr>
        <w:spacing w:before="106" w:line="240" w:lineRule="auto"/>
        <w:rPr>
          <w:rFonts w:ascii="Verdana" w:hAnsi="Verdana" w:cs="Calibri"/>
          <w:sz w:val="20"/>
          <w:szCs w:val="20"/>
          <w:lang w:bidi="en-US"/>
        </w:rPr>
      </w:pPr>
    </w:p>
    <w:p w:rsidR="00C51ADF" w:rsidRPr="00615C9C" w:rsidRDefault="00C51ADF" w:rsidP="00C51ADF">
      <w:pPr>
        <w:spacing w:before="106" w:line="240" w:lineRule="auto"/>
        <w:rPr>
          <w:rFonts w:ascii="Verdana" w:hAnsi="Verdana" w:cs="Calibri"/>
          <w:sz w:val="20"/>
          <w:szCs w:val="20"/>
          <w:lang w:bidi="en-US"/>
        </w:rPr>
      </w:pPr>
    </w:p>
    <w:p w:rsidR="00C51ADF" w:rsidRPr="00615C9C" w:rsidRDefault="00C51ADF" w:rsidP="00C51ADF">
      <w:pPr>
        <w:spacing w:before="106" w:line="240" w:lineRule="auto"/>
        <w:rPr>
          <w:rFonts w:ascii="Verdana" w:hAnsi="Verdana" w:cs="Calibri"/>
          <w:sz w:val="20"/>
          <w:szCs w:val="20"/>
          <w:lang w:bidi="en-US"/>
        </w:rPr>
      </w:pPr>
    </w:p>
    <w:p w:rsidR="00C51ADF" w:rsidRPr="00615C9C" w:rsidRDefault="00C51ADF" w:rsidP="00C51ADF">
      <w:pPr>
        <w:pStyle w:val="Heading2"/>
        <w:rPr>
          <w:rFonts w:ascii="Verdana" w:hAnsi="Verdana"/>
          <w:lang w:bidi="en-US"/>
        </w:rPr>
      </w:pPr>
      <w:bookmarkStart w:id="72" w:name="_Toc498666186"/>
      <w:r w:rsidRPr="00615C9C">
        <w:rPr>
          <w:rFonts w:ascii="Verdana" w:hAnsi="Verdana"/>
          <w:lang w:bidi="en-US"/>
        </w:rPr>
        <w:lastRenderedPageBreak/>
        <w:t>SMS Module</w:t>
      </w:r>
      <w:bookmarkEnd w:id="72"/>
    </w:p>
    <w:p w:rsidR="00C51ADF" w:rsidRPr="00615C9C" w:rsidRDefault="00C51ADF" w:rsidP="006E33B5">
      <w:pPr>
        <w:numPr>
          <w:ilvl w:val="0"/>
          <w:numId w:val="50"/>
        </w:numPr>
        <w:suppressAutoHyphens/>
        <w:spacing w:before="280" w:line="240" w:lineRule="auto"/>
        <w:rPr>
          <w:rFonts w:ascii="Verdana" w:hAnsi="Verdana" w:cs="Calibri"/>
          <w:sz w:val="20"/>
          <w:szCs w:val="20"/>
          <w:lang w:bidi="en-US"/>
        </w:rPr>
      </w:pPr>
      <w:r w:rsidRPr="00615C9C">
        <w:rPr>
          <w:rFonts w:ascii="Verdana" w:hAnsi="Verdana" w:cs="Calibri"/>
          <w:sz w:val="20"/>
          <w:szCs w:val="20"/>
          <w:lang w:bidi="en-US"/>
        </w:rPr>
        <w:t xml:space="preserve">SMS Template Name required as: </w:t>
      </w:r>
      <w:hyperlink r:id="rId26" w:history="1">
        <w:r w:rsidRPr="00615C9C">
          <w:rPr>
            <w:rStyle w:val="Hyperlink"/>
            <w:rFonts w:ascii="Verdana" w:hAnsi="Verdana" w:cs="Calibri"/>
            <w:sz w:val="20"/>
            <w:szCs w:val="20"/>
            <w:lang w:bidi="en-US"/>
          </w:rPr>
          <w:t>PRI Fluctuation</w:t>
        </w:r>
      </w:hyperlink>
    </w:p>
    <w:p w:rsidR="00C51ADF" w:rsidRPr="00615C9C" w:rsidRDefault="00C51ADF" w:rsidP="006E33B5">
      <w:pPr>
        <w:numPr>
          <w:ilvl w:val="0"/>
          <w:numId w:val="50"/>
        </w:numPr>
        <w:suppressAutoHyphens/>
        <w:spacing w:before="280" w:line="240" w:lineRule="auto"/>
        <w:rPr>
          <w:rFonts w:ascii="Verdana" w:hAnsi="Verdana"/>
          <w:sz w:val="20"/>
          <w:szCs w:val="20"/>
          <w:lang w:bidi="en-US"/>
        </w:rPr>
      </w:pPr>
      <w:r w:rsidRPr="00615C9C">
        <w:rPr>
          <w:rFonts w:ascii="Verdana" w:hAnsi="Verdana" w:cs="Calibri"/>
          <w:sz w:val="20"/>
          <w:szCs w:val="20"/>
          <w:lang w:bidi="en-US"/>
        </w:rPr>
        <w:t xml:space="preserve">First you must create SMS API for all these alerts with Client Details. </w:t>
      </w:r>
      <w:hyperlink r:id="rId27" w:history="1">
        <w:r w:rsidRPr="00615C9C">
          <w:rPr>
            <w:rStyle w:val="Hyperlink"/>
            <w:rFonts w:ascii="Verdana" w:hAnsi="Verdana" w:cs="Calibri"/>
            <w:sz w:val="20"/>
            <w:szCs w:val="20"/>
            <w:lang w:bidi="en-US"/>
          </w:rPr>
          <w:t>Check here</w:t>
        </w:r>
      </w:hyperlink>
      <w:r w:rsidRPr="00615C9C">
        <w:rPr>
          <w:rFonts w:ascii="Verdana" w:hAnsi="Verdana" w:cs="Calibri"/>
          <w:sz w:val="20"/>
          <w:szCs w:val="20"/>
          <w:lang w:bidi="en-US"/>
        </w:rPr>
        <w:t>.</w:t>
      </w:r>
    </w:p>
    <w:p w:rsidR="00C51ADF" w:rsidRPr="00615C9C" w:rsidRDefault="00C51ADF" w:rsidP="006E33B5">
      <w:pPr>
        <w:numPr>
          <w:ilvl w:val="0"/>
          <w:numId w:val="50"/>
        </w:numPr>
        <w:suppressAutoHyphens/>
        <w:spacing w:before="164" w:line="240" w:lineRule="auto"/>
        <w:rPr>
          <w:rFonts w:ascii="Verdana" w:hAnsi="Verdana"/>
          <w:sz w:val="20"/>
          <w:szCs w:val="20"/>
          <w:lang w:bidi="en-US"/>
        </w:rPr>
      </w:pPr>
      <w:r w:rsidRPr="00615C9C">
        <w:rPr>
          <w:rFonts w:ascii="Verdana" w:hAnsi="Verdana"/>
          <w:sz w:val="20"/>
          <w:szCs w:val="20"/>
          <w:lang w:bidi="en-US"/>
        </w:rPr>
        <w:t>SMS API Configuration:</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 xml:space="preserve">API ID: </w:t>
      </w:r>
      <w:r w:rsidRPr="00615C9C">
        <w:rPr>
          <w:rFonts w:ascii="Verdana" w:hAnsi="Verdana"/>
          <w:b/>
          <w:bCs/>
          <w:sz w:val="20"/>
          <w:szCs w:val="20"/>
          <w:lang w:bidi="en-US"/>
        </w:rPr>
        <w:t>SMS Just Bank</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 xml:space="preserve">URL: </w:t>
      </w:r>
      <w:hyperlink r:id="rId28" w:history="1">
        <w:r w:rsidRPr="00615C9C">
          <w:rPr>
            <w:rStyle w:val="Hyperlink"/>
            <w:rFonts w:ascii="Verdana" w:hAnsi="Verdana"/>
            <w:sz w:val="20"/>
            <w:szCs w:val="20"/>
            <w:lang w:bidi="en-US"/>
          </w:rPr>
          <w:t>http://www.smsjust.com/blank/sms/user/urlsms.php</w:t>
        </w:r>
      </w:hyperlink>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Usename: cimshospital</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Password: 123456</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 xml:space="preserve">Provider: </w:t>
      </w:r>
      <w:r w:rsidRPr="00615C9C">
        <w:rPr>
          <w:rFonts w:ascii="Verdana" w:hAnsi="Verdana"/>
          <w:b/>
          <w:bCs/>
          <w:sz w:val="20"/>
          <w:szCs w:val="20"/>
          <w:lang w:bidi="en-US"/>
        </w:rPr>
        <w:t>SMS Just Bank</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Status: Active</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API Type: PHP</w:t>
      </w:r>
    </w:p>
    <w:p w:rsidR="00C51ADF" w:rsidRPr="00615C9C" w:rsidRDefault="00C51ADF" w:rsidP="006E33B5">
      <w:pPr>
        <w:numPr>
          <w:ilvl w:val="1"/>
          <w:numId w:val="50"/>
        </w:numPr>
        <w:suppressAutoHyphens/>
        <w:spacing w:before="14" w:line="240" w:lineRule="auto"/>
        <w:rPr>
          <w:rFonts w:ascii="Verdana" w:hAnsi="Verdana"/>
          <w:sz w:val="20"/>
          <w:szCs w:val="20"/>
          <w:lang w:bidi="en-US"/>
        </w:rPr>
      </w:pPr>
      <w:r w:rsidRPr="00615C9C">
        <w:rPr>
          <w:rFonts w:ascii="Verdana" w:hAnsi="Verdana"/>
          <w:sz w:val="20"/>
          <w:szCs w:val="20"/>
          <w:lang w:bidi="en-US"/>
        </w:rPr>
        <w:t>Sender ID: CIMSHO</w:t>
      </w:r>
    </w:p>
    <w:p w:rsidR="00C51ADF" w:rsidRPr="00615C9C" w:rsidRDefault="00C51ADF" w:rsidP="006E33B5">
      <w:pPr>
        <w:numPr>
          <w:ilvl w:val="1"/>
          <w:numId w:val="50"/>
        </w:numPr>
        <w:suppressAutoHyphens/>
        <w:spacing w:before="14" w:line="240" w:lineRule="auto"/>
        <w:rPr>
          <w:rFonts w:ascii="Verdana" w:hAnsi="Verdana" w:cs="Calibri"/>
          <w:sz w:val="20"/>
          <w:szCs w:val="20"/>
          <w:lang w:bidi="en-US"/>
        </w:rPr>
      </w:pPr>
      <w:r w:rsidRPr="00615C9C">
        <w:rPr>
          <w:rFonts w:ascii="Verdana" w:hAnsi="Verdana"/>
          <w:sz w:val="20"/>
          <w:szCs w:val="20"/>
          <w:lang w:bidi="en-US"/>
        </w:rPr>
        <w:t>Format: Other</w:t>
      </w: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sz w:val="20"/>
          <w:szCs w:val="20"/>
          <w:lang w:bidi="en-US"/>
        </w:rPr>
      </w:pPr>
    </w:p>
    <w:p w:rsidR="00C51ADF" w:rsidRPr="00615C9C" w:rsidRDefault="00C51ADF" w:rsidP="00C51ADF">
      <w:pPr>
        <w:suppressAutoHyphens/>
        <w:spacing w:before="14" w:line="240" w:lineRule="auto"/>
        <w:rPr>
          <w:rFonts w:ascii="Verdana" w:hAnsi="Verdana" w:cs="Calibri"/>
          <w:sz w:val="20"/>
          <w:szCs w:val="20"/>
          <w:lang w:bidi="en-US"/>
        </w:rPr>
      </w:pPr>
    </w:p>
    <w:p w:rsidR="00C51ADF" w:rsidRPr="00615C9C" w:rsidRDefault="00C51ADF" w:rsidP="00C51ADF">
      <w:pPr>
        <w:pStyle w:val="Heading2"/>
        <w:rPr>
          <w:rFonts w:ascii="Verdana" w:hAnsi="Verdana"/>
          <w:lang w:bidi="en-US"/>
        </w:rPr>
      </w:pPr>
      <w:bookmarkStart w:id="73" w:name="_Toc498666187"/>
      <w:r w:rsidRPr="00615C9C">
        <w:rPr>
          <w:rFonts w:ascii="Verdana" w:hAnsi="Verdana"/>
          <w:lang w:bidi="en-US"/>
        </w:rPr>
        <w:lastRenderedPageBreak/>
        <w:t>Email Module</w:t>
      </w:r>
      <w:bookmarkEnd w:id="73"/>
    </w:p>
    <w:p w:rsidR="00C51ADF" w:rsidRPr="00615C9C" w:rsidRDefault="00C51ADF" w:rsidP="006E33B5">
      <w:pPr>
        <w:numPr>
          <w:ilvl w:val="0"/>
          <w:numId w:val="51"/>
        </w:numPr>
        <w:suppressAutoHyphens/>
        <w:spacing w:before="280" w:line="240" w:lineRule="auto"/>
        <w:rPr>
          <w:rFonts w:ascii="Verdana" w:hAnsi="Verdana" w:cs="Calibri"/>
          <w:sz w:val="20"/>
          <w:szCs w:val="20"/>
          <w:lang w:bidi="en-US"/>
        </w:rPr>
      </w:pPr>
      <w:r w:rsidRPr="00615C9C">
        <w:rPr>
          <w:rFonts w:ascii="Verdana" w:hAnsi="Verdana" w:cs="Calibri"/>
          <w:sz w:val="20"/>
          <w:szCs w:val="20"/>
          <w:lang w:bidi="en-US"/>
        </w:rPr>
        <w:t xml:space="preserve">Email Template Name required as: </w:t>
      </w:r>
      <w:hyperlink r:id="rId29" w:history="1">
        <w:r w:rsidRPr="00615C9C">
          <w:rPr>
            <w:rStyle w:val="Hyperlink"/>
            <w:rFonts w:ascii="Verdana" w:hAnsi="Verdana" w:cs="Calibri"/>
            <w:sz w:val="20"/>
            <w:szCs w:val="20"/>
            <w:lang w:bidi="en-US"/>
          </w:rPr>
          <w:t>PRI Fluctuation</w:t>
        </w:r>
      </w:hyperlink>
    </w:p>
    <w:p w:rsidR="00C51ADF" w:rsidRPr="00615C9C" w:rsidRDefault="00C51ADF" w:rsidP="006E33B5">
      <w:pPr>
        <w:numPr>
          <w:ilvl w:val="0"/>
          <w:numId w:val="51"/>
        </w:numPr>
        <w:suppressAutoHyphens/>
        <w:spacing w:before="280" w:line="240" w:lineRule="auto"/>
        <w:rPr>
          <w:rFonts w:ascii="Verdana" w:hAnsi="Verdana" w:cs="Calibri"/>
          <w:sz w:val="20"/>
          <w:szCs w:val="20"/>
          <w:lang w:bidi="en-US"/>
        </w:rPr>
      </w:pPr>
      <w:r w:rsidRPr="00615C9C">
        <w:rPr>
          <w:rFonts w:ascii="Verdana" w:hAnsi="Verdana" w:cs="Calibri"/>
          <w:sz w:val="20"/>
          <w:szCs w:val="20"/>
          <w:lang w:bidi="en-US"/>
        </w:rPr>
        <w:t xml:space="preserve">First you need to create Email SMTP for all these alerts with Client Details. </w:t>
      </w:r>
      <w:hyperlink r:id="rId30" w:history="1">
        <w:r w:rsidRPr="00615C9C">
          <w:rPr>
            <w:rStyle w:val="Hyperlink"/>
            <w:rFonts w:ascii="Verdana" w:hAnsi="Verdana" w:cs="Calibri"/>
            <w:sz w:val="20"/>
            <w:szCs w:val="20"/>
            <w:lang w:bidi="en-US"/>
          </w:rPr>
          <w:t>Check here</w:t>
        </w:r>
      </w:hyperlink>
      <w:r w:rsidRPr="00615C9C">
        <w:rPr>
          <w:rFonts w:ascii="Verdana" w:hAnsi="Verdana" w:cs="Calibri"/>
          <w:sz w:val="20"/>
          <w:szCs w:val="20"/>
          <w:lang w:bidi="en-US"/>
        </w:rPr>
        <w:t>.</w:t>
      </w:r>
    </w:p>
    <w:p w:rsidR="00C51ADF" w:rsidRPr="00615C9C" w:rsidRDefault="00C51ADF" w:rsidP="006E33B5">
      <w:pPr>
        <w:numPr>
          <w:ilvl w:val="0"/>
          <w:numId w:val="51"/>
        </w:numPr>
        <w:suppressAutoHyphens/>
        <w:spacing w:before="280" w:line="240" w:lineRule="auto"/>
        <w:rPr>
          <w:rFonts w:ascii="Verdana" w:hAnsi="Verdana" w:cs="Calibri"/>
          <w:sz w:val="20"/>
          <w:szCs w:val="20"/>
          <w:lang w:bidi="en-US"/>
        </w:rPr>
      </w:pPr>
      <w:r w:rsidRPr="00615C9C">
        <w:rPr>
          <w:rFonts w:ascii="Verdana" w:hAnsi="Verdana" w:cs="Calibri"/>
          <w:sz w:val="20"/>
          <w:szCs w:val="20"/>
          <w:lang w:bidi="en-US"/>
        </w:rPr>
        <w:t>SMTP Configuration:</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Host: 172.16.30.111</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 xml:space="preserve">Port: </w:t>
      </w:r>
      <w:r w:rsidRPr="00615C9C">
        <w:rPr>
          <w:rFonts w:ascii="Verdana" w:hAnsi="Verdana" w:cs="Calibri"/>
          <w:b/>
          <w:bCs/>
          <w:sz w:val="20"/>
          <w:szCs w:val="20"/>
          <w:lang w:bidi="en-US"/>
        </w:rPr>
        <w:t>25</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Username: alerts@cimshospital.org</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Password: Cims@123456</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Status: Active</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 xml:space="preserve">Authentication: </w:t>
      </w:r>
      <w:r w:rsidRPr="00615C9C">
        <w:rPr>
          <w:rFonts w:ascii="Verdana" w:hAnsi="Verdana" w:cs="Calibri"/>
          <w:b/>
          <w:bCs/>
          <w:sz w:val="20"/>
          <w:szCs w:val="20"/>
          <w:lang w:bidi="en-US"/>
        </w:rPr>
        <w:t>none</w:t>
      </w:r>
    </w:p>
    <w:p w:rsidR="00C51ADF" w:rsidRPr="00615C9C" w:rsidRDefault="00C51ADF" w:rsidP="006E33B5">
      <w:pPr>
        <w:numPr>
          <w:ilvl w:val="1"/>
          <w:numId w:val="51"/>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 xml:space="preserve">From Email: </w:t>
      </w:r>
      <w:hyperlink r:id="rId31" w:history="1">
        <w:r w:rsidRPr="00615C9C">
          <w:rPr>
            <w:rStyle w:val="Hyperlink"/>
            <w:rFonts w:ascii="Verdana" w:hAnsi="Verdana" w:cs="Calibri"/>
            <w:sz w:val="20"/>
            <w:szCs w:val="20"/>
            <w:lang w:bidi="en-US"/>
          </w:rPr>
          <w:t>alerts@cimshospital.org</w:t>
        </w:r>
      </w:hyperlink>
    </w:p>
    <w:p w:rsidR="00C51ADF" w:rsidRPr="00615C9C" w:rsidRDefault="00C51ADF" w:rsidP="00C51ADF">
      <w:pPr>
        <w:suppressAutoHyphens/>
        <w:spacing w:before="14" w:line="240" w:lineRule="auto"/>
        <w:rPr>
          <w:rFonts w:ascii="Verdana" w:hAnsi="Verdana"/>
          <w:sz w:val="20"/>
          <w:szCs w:val="20"/>
        </w:rPr>
      </w:pPr>
    </w:p>
    <w:p w:rsidR="00C51ADF" w:rsidRPr="00615C9C" w:rsidRDefault="00C51ADF" w:rsidP="00C51ADF">
      <w:pPr>
        <w:suppressAutoHyphens/>
        <w:spacing w:before="14" w:line="240" w:lineRule="auto"/>
        <w:rPr>
          <w:rFonts w:ascii="Verdana" w:hAnsi="Verdana"/>
          <w:sz w:val="20"/>
          <w:szCs w:val="20"/>
        </w:rPr>
      </w:pPr>
    </w:p>
    <w:p w:rsidR="00C51ADF" w:rsidRPr="00615C9C" w:rsidRDefault="00C51ADF" w:rsidP="00C51ADF">
      <w:pPr>
        <w:suppressAutoHyphens/>
        <w:spacing w:before="14" w:line="240" w:lineRule="auto"/>
        <w:rPr>
          <w:rFonts w:ascii="Verdana" w:hAnsi="Verdana" w:cs="Calibri"/>
          <w:sz w:val="20"/>
          <w:szCs w:val="20"/>
          <w:lang w:bidi="en-US"/>
        </w:rPr>
      </w:pPr>
    </w:p>
    <w:p w:rsidR="00C51ADF" w:rsidRPr="00615C9C" w:rsidRDefault="00C51ADF" w:rsidP="00C51ADF">
      <w:pPr>
        <w:pStyle w:val="Heading2"/>
        <w:rPr>
          <w:rFonts w:ascii="Verdana" w:hAnsi="Verdana"/>
          <w:lang w:bidi="en-US"/>
        </w:rPr>
      </w:pPr>
      <w:bookmarkStart w:id="74" w:name="_Toc498666188"/>
      <w:r w:rsidRPr="00615C9C">
        <w:rPr>
          <w:rFonts w:ascii="Verdana" w:hAnsi="Verdana"/>
          <w:lang w:bidi="en-US"/>
        </w:rPr>
        <w:t>New File Structure</w:t>
      </w:r>
      <w:bookmarkEnd w:id="74"/>
    </w:p>
    <w:p w:rsidR="00C51ADF" w:rsidRPr="00615C9C" w:rsidRDefault="00C51ADF" w:rsidP="006E33B5">
      <w:pPr>
        <w:numPr>
          <w:ilvl w:val="0"/>
          <w:numId w:val="52"/>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/var/www/html/clients/elision-cims/elision-dialer/modules/Scripts/elision_pri_alerts_class.php</w:t>
      </w:r>
    </w:p>
    <w:p w:rsidR="00C51ADF" w:rsidRPr="00615C9C" w:rsidRDefault="00C51ADF" w:rsidP="006E33B5">
      <w:pPr>
        <w:numPr>
          <w:ilvl w:val="0"/>
          <w:numId w:val="52"/>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/var/www/html/clients/elision-cims/elision-dialer/modules/Scripts/elision_pri_fluctuation_alerts.php</w:t>
      </w:r>
    </w:p>
    <w:p w:rsidR="00C51ADF" w:rsidRPr="00615C9C" w:rsidRDefault="00C51ADF" w:rsidP="006E33B5">
      <w:pPr>
        <w:numPr>
          <w:ilvl w:val="0"/>
          <w:numId w:val="52"/>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/var/www/html/clients/elision-cims/elision-dialer/modules/Scripts/elision_pri_down_alerts.php</w:t>
      </w:r>
    </w:p>
    <w:p w:rsidR="00C51ADF" w:rsidRPr="00615C9C" w:rsidRDefault="00C51ADF" w:rsidP="006E33B5">
      <w:pPr>
        <w:numPr>
          <w:ilvl w:val="0"/>
          <w:numId w:val="52"/>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/var/www/html/clients/elision-cims/elision-dialer/modules/Scripts/pri_alerts.sql</w:t>
      </w:r>
    </w:p>
    <w:p w:rsidR="00C51ADF" w:rsidRPr="00615C9C" w:rsidRDefault="00C51ADF" w:rsidP="006E33B5">
      <w:pPr>
        <w:numPr>
          <w:ilvl w:val="0"/>
          <w:numId w:val="52"/>
        </w:numPr>
        <w:suppressAutoHyphens/>
        <w:spacing w:before="14" w:line="240" w:lineRule="auto"/>
        <w:rPr>
          <w:rFonts w:ascii="Verdana" w:hAnsi="Verdana"/>
          <w:sz w:val="20"/>
          <w:szCs w:val="20"/>
        </w:rPr>
      </w:pPr>
      <w:r w:rsidRPr="00615C9C">
        <w:rPr>
          <w:rFonts w:ascii="Verdana" w:hAnsi="Verdana" w:cs="Calibri"/>
          <w:sz w:val="20"/>
          <w:szCs w:val="20"/>
          <w:lang w:bidi="en-US"/>
        </w:rPr>
        <w:t>/var/www/html/clients/elision-cims/elision-dialer/modules/Scripts/sample_log.txt – This is only for testing purpose for developer only.</w:t>
      </w:r>
    </w:p>
    <w:p w:rsidR="00C51ADF" w:rsidRPr="00615C9C" w:rsidRDefault="00C51ADF" w:rsidP="00C51ADF">
      <w:pPr>
        <w:spacing w:before="14" w:line="240" w:lineRule="auto"/>
        <w:rPr>
          <w:rFonts w:ascii="Verdana" w:hAnsi="Verdana"/>
          <w:sz w:val="20"/>
          <w:szCs w:val="20"/>
        </w:rPr>
      </w:pPr>
    </w:p>
    <w:p w:rsidR="00C51ADF" w:rsidRPr="00615C9C" w:rsidRDefault="00C51ADF" w:rsidP="00C51ADF">
      <w:pPr>
        <w:spacing w:before="14" w:line="240" w:lineRule="auto"/>
        <w:rPr>
          <w:rFonts w:ascii="Verdana" w:hAnsi="Verdana" w:cs="Calibri"/>
          <w:sz w:val="20"/>
          <w:szCs w:val="20"/>
          <w:lang w:bidi="en-US"/>
        </w:rPr>
      </w:pPr>
      <w:r w:rsidRPr="00615C9C">
        <w:rPr>
          <w:rFonts w:ascii="Verdana" w:hAnsi="Verdana" w:cs="Calibri"/>
          <w:sz w:val="20"/>
          <w:szCs w:val="20"/>
          <w:lang w:bidi="en-US"/>
        </w:rPr>
        <w:tab/>
        <w:t xml:space="preserve">Required Files/Directory Structure for Sending Email: </w:t>
      </w:r>
    </w:p>
    <w:p w:rsidR="00C51ADF" w:rsidRPr="00615C9C" w:rsidRDefault="00C51ADF" w:rsidP="006E33B5">
      <w:pPr>
        <w:numPr>
          <w:ilvl w:val="0"/>
          <w:numId w:val="53"/>
        </w:numPr>
        <w:suppressAutoHyphens/>
        <w:spacing w:before="14" w:line="240" w:lineRule="auto"/>
        <w:rPr>
          <w:rFonts w:ascii="Verdana" w:hAnsi="Verdana"/>
          <w:sz w:val="20"/>
          <w:szCs w:val="20"/>
        </w:rPr>
      </w:pPr>
      <w:r w:rsidRPr="00615C9C">
        <w:rPr>
          <w:rFonts w:ascii="Verdana" w:hAnsi="Verdana" w:cs="Calibri"/>
          <w:sz w:val="20"/>
          <w:szCs w:val="20"/>
          <w:lang w:bidi="en-US"/>
        </w:rPr>
        <w:t>/var/www/html/clients/elision-cims/elision-dialer/modules/Scripts/mail_classfiles/</w:t>
      </w:r>
    </w:p>
    <w:p w:rsidR="00C51ADF" w:rsidRPr="00615C9C" w:rsidRDefault="00C51ADF" w:rsidP="00C51ADF">
      <w:pPr>
        <w:spacing w:before="14" w:line="240" w:lineRule="auto"/>
        <w:rPr>
          <w:rFonts w:ascii="Verdana" w:hAnsi="Verdana"/>
          <w:sz w:val="20"/>
          <w:szCs w:val="20"/>
        </w:rPr>
      </w:pPr>
    </w:p>
    <w:p w:rsidR="00C51ADF" w:rsidRPr="00615C9C" w:rsidRDefault="00C51ADF" w:rsidP="00C51ADF">
      <w:pPr>
        <w:spacing w:before="14" w:line="240" w:lineRule="auto"/>
        <w:rPr>
          <w:rFonts w:ascii="Verdana" w:hAnsi="Verdana" w:cs="Calibri"/>
          <w:sz w:val="20"/>
          <w:szCs w:val="20"/>
          <w:lang w:bidi="en-US"/>
        </w:rPr>
      </w:pPr>
      <w:r w:rsidRPr="00615C9C">
        <w:rPr>
          <w:rFonts w:ascii="Verdana" w:hAnsi="Verdana" w:cs="Calibri"/>
          <w:sz w:val="20"/>
          <w:szCs w:val="20"/>
          <w:lang w:bidi="en-US"/>
        </w:rPr>
        <w:tab/>
        <w:t>SQL Information: (Source: 192.168.0.11)</w:t>
      </w:r>
    </w:p>
    <w:p w:rsidR="00C51ADF" w:rsidRPr="00615C9C" w:rsidRDefault="00C51ADF" w:rsidP="006E33B5">
      <w:pPr>
        <w:numPr>
          <w:ilvl w:val="0"/>
          <w:numId w:val="54"/>
        </w:numPr>
        <w:suppressAutoHyphens/>
        <w:spacing w:before="14" w:line="240" w:lineRule="auto"/>
        <w:rPr>
          <w:rFonts w:ascii="Verdana" w:hAnsi="Verdana" w:cs="Calibri"/>
          <w:sz w:val="20"/>
          <w:szCs w:val="20"/>
          <w:lang w:bidi="en-US"/>
        </w:rPr>
      </w:pPr>
      <w:r w:rsidRPr="00615C9C">
        <w:rPr>
          <w:rFonts w:ascii="Verdana" w:hAnsi="Verdana" w:cs="Calibri"/>
          <w:sz w:val="20"/>
          <w:szCs w:val="20"/>
          <w:lang w:bidi="en-US"/>
        </w:rPr>
        <w:t>For 'elision_email_log', you need to apply below alter query which is also available to GIT:</w:t>
      </w:r>
    </w:p>
    <w:p w:rsidR="00C51ADF" w:rsidRPr="00615C9C" w:rsidRDefault="00C51ADF" w:rsidP="006E33B5">
      <w:pPr>
        <w:numPr>
          <w:ilvl w:val="1"/>
          <w:numId w:val="54"/>
        </w:numPr>
        <w:suppressAutoHyphens/>
        <w:spacing w:before="14" w:line="240" w:lineRule="auto"/>
        <w:rPr>
          <w:rFonts w:ascii="Verdana" w:hAnsi="Verdana"/>
          <w:i/>
          <w:iCs/>
          <w:sz w:val="20"/>
          <w:szCs w:val="20"/>
        </w:rPr>
      </w:pPr>
      <w:r w:rsidRPr="00615C9C">
        <w:rPr>
          <w:rFonts w:ascii="Verdana" w:hAnsi="Verdana" w:cs="Calibri"/>
          <w:sz w:val="20"/>
          <w:szCs w:val="20"/>
          <w:lang w:bidi="en-US"/>
        </w:rPr>
        <w:t>Path: /var/www/html/clients/elision-cims/elision-dialer/modules/elision_modules_tables.sql</w:t>
      </w:r>
    </w:p>
    <w:p w:rsidR="00C51ADF" w:rsidRPr="00615C9C" w:rsidRDefault="00C51ADF" w:rsidP="00C51ADF">
      <w:pPr>
        <w:pStyle w:val="Text"/>
        <w:rPr>
          <w:sz w:val="20"/>
          <w:szCs w:val="20"/>
          <w:lang w:bidi="en-US"/>
        </w:rPr>
      </w:pPr>
      <w:r w:rsidRPr="00615C9C">
        <w:rPr>
          <w:bCs w:val="0"/>
          <w:i/>
          <w:iCs/>
          <w:sz w:val="20"/>
          <w:szCs w:val="20"/>
        </w:rPr>
        <w:t>ALTER TABLE `elision_email_log` CHANGE `email_response` `email_response` LONGTEXT CHARACTER SET latin1 COLLATE latin1_swedish_ci NOT NULL;</w:t>
      </w:r>
    </w:p>
    <w:p w:rsidR="00C51ADF" w:rsidRPr="00615C9C" w:rsidRDefault="00C51ADF" w:rsidP="00C51ADF">
      <w:pPr>
        <w:pStyle w:val="Text"/>
        <w:rPr>
          <w:sz w:val="20"/>
          <w:szCs w:val="20"/>
          <w:lang w:bidi="en-US"/>
        </w:rPr>
      </w:pPr>
    </w:p>
    <w:p w:rsidR="007D302D" w:rsidRPr="00615C9C" w:rsidRDefault="007D302D" w:rsidP="00C51ADF">
      <w:pPr>
        <w:ind w:left="810" w:hanging="540"/>
        <w:rPr>
          <w:rFonts w:ascii="Verdana" w:hAnsi="Verdana"/>
          <w:lang w:val="en-GB" w:eastAsia="en-GB"/>
        </w:rPr>
      </w:pPr>
    </w:p>
    <w:p w:rsidR="007D302D" w:rsidRPr="00615C9C" w:rsidRDefault="007D302D" w:rsidP="00C51ADF">
      <w:pPr>
        <w:ind w:left="810" w:hanging="540"/>
        <w:rPr>
          <w:rFonts w:ascii="Verdana" w:hAnsi="Verdana"/>
          <w:lang w:val="en-GB" w:eastAsia="en-GB"/>
        </w:rPr>
      </w:pPr>
    </w:p>
    <w:p w:rsidR="008C5854" w:rsidRPr="00615C9C" w:rsidRDefault="00213270" w:rsidP="00213270">
      <w:pPr>
        <w:pStyle w:val="ECHeading1"/>
      </w:pPr>
      <w:bookmarkStart w:id="75" w:name="_Toc498666189"/>
      <w:r w:rsidRPr="00615C9C">
        <w:lastRenderedPageBreak/>
        <w:t>Additional Requirement</w:t>
      </w:r>
      <w:bookmarkEnd w:id="75"/>
    </w:p>
    <w:p w:rsidR="008C5854" w:rsidRPr="00615C9C" w:rsidRDefault="008C5854" w:rsidP="008C5854">
      <w:pPr>
        <w:pStyle w:val="NormalWeb"/>
        <w:spacing w:before="0" w:beforeAutospacing="0" w:after="0" w:afterAutospacing="0"/>
        <w:textAlignment w:val="baseline"/>
        <w:rPr>
          <w:rFonts w:ascii="Verdana" w:hAnsi="Verdana" w:cs="Arial"/>
          <w:color w:val="000000"/>
          <w:sz w:val="20"/>
          <w:szCs w:val="20"/>
        </w:rPr>
      </w:pPr>
    </w:p>
    <w:p w:rsidR="008C5854" w:rsidRPr="00615C9C" w:rsidRDefault="008C5854" w:rsidP="008C5854">
      <w:pPr>
        <w:pStyle w:val="NormalWeb"/>
        <w:spacing w:before="0" w:beforeAutospacing="0" w:after="0" w:afterAutospacing="0"/>
        <w:textAlignment w:val="baseline"/>
        <w:rPr>
          <w:rFonts w:ascii="Verdana" w:hAnsi="Verdana" w:cs="Arial"/>
          <w:color w:val="000000"/>
          <w:sz w:val="20"/>
          <w:szCs w:val="20"/>
        </w:rPr>
      </w:pPr>
    </w:p>
    <w:p w:rsidR="002774C5" w:rsidRPr="00615C9C" w:rsidRDefault="002774C5" w:rsidP="008C5854">
      <w:pPr>
        <w:pStyle w:val="NormalWeb"/>
        <w:spacing w:before="0" w:beforeAutospacing="0" w:after="0" w:afterAutospacing="0"/>
        <w:textAlignment w:val="baseline"/>
        <w:rPr>
          <w:rFonts w:ascii="Verdana" w:hAnsi="Verdana" w:cs="Arial"/>
          <w:color w:val="000000"/>
          <w:sz w:val="20"/>
          <w:szCs w:val="20"/>
        </w:rPr>
      </w:pPr>
    </w:p>
    <w:p w:rsidR="008C5854" w:rsidRPr="00615C9C" w:rsidRDefault="008C5854" w:rsidP="008C5854">
      <w:pPr>
        <w:pStyle w:val="Text"/>
      </w:pPr>
    </w:p>
    <w:p w:rsidR="00821136" w:rsidRPr="00615C9C" w:rsidRDefault="00447226" w:rsidP="00447226">
      <w:pPr>
        <w:tabs>
          <w:tab w:val="left" w:pos="3486"/>
        </w:tabs>
        <w:rPr>
          <w:rFonts w:ascii="Verdana" w:hAnsi="Verdana"/>
          <w:sz w:val="28"/>
          <w:szCs w:val="28"/>
        </w:rPr>
      </w:pPr>
      <w:r w:rsidRPr="00615C9C">
        <w:rPr>
          <w:rFonts w:ascii="Verdana" w:hAnsi="Verdana" w:cs="Arial"/>
          <w:szCs w:val="22"/>
        </w:rPr>
        <w:lastRenderedPageBreak/>
        <w:tab/>
      </w:r>
      <w:bookmarkEnd w:id="0"/>
      <w:bookmarkEnd w:id="3"/>
      <w:bookmarkEnd w:id="4"/>
      <w:bookmarkEnd w:id="5"/>
      <w:bookmarkEnd w:id="6"/>
      <w:bookmarkEnd w:id="7"/>
      <w:bookmarkEnd w:id="8"/>
      <w:bookmarkEnd w:id="11"/>
      <w:r w:rsidR="00821136" w:rsidRPr="00615C9C">
        <w:rPr>
          <w:rFonts w:ascii="Verdana" w:hAnsi="Verdana"/>
          <w:noProof/>
          <w:sz w:val="28"/>
          <w:szCs w:val="28"/>
        </w:rPr>
        <w:drawing>
          <wp:anchor distT="0" distB="0" distL="114300" distR="114300" simplePos="0" relativeHeight="251677696" behindDoc="0" locked="0" layoutInCell="1" allowOverlap="1">
            <wp:simplePos x="0" y="0"/>
            <wp:positionH relativeFrom="margin">
              <wp:posOffset>-913130</wp:posOffset>
            </wp:positionH>
            <wp:positionV relativeFrom="margin">
              <wp:posOffset>-914400</wp:posOffset>
            </wp:positionV>
            <wp:extent cx="7560310" cy="10685780"/>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32" cstate="print"/>
                    <a:stretch>
                      <a:fillRect/>
                    </a:stretch>
                  </pic:blipFill>
                  <pic:spPr>
                    <a:xfrm>
                      <a:off x="0" y="0"/>
                      <a:ext cx="7560310" cy="10685780"/>
                    </a:xfrm>
                    <a:prstGeom prst="rect">
                      <a:avLst/>
                    </a:prstGeom>
                  </pic:spPr>
                </pic:pic>
              </a:graphicData>
            </a:graphic>
          </wp:anchor>
        </w:drawing>
      </w:r>
    </w:p>
    <w:sectPr w:rsidR="00821136" w:rsidRPr="00615C9C" w:rsidSect="004F1575">
      <w:headerReference w:type="default" r:id="rId33"/>
      <w:footerReference w:type="default" r:id="rId34"/>
      <w:headerReference w:type="first" r:id="rId35"/>
      <w:type w:val="continuous"/>
      <w:pgSz w:w="11907" w:h="16839" w:code="9"/>
      <w:pgMar w:top="1440" w:right="207" w:bottom="1440" w:left="1440" w:header="22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1027" w:rsidRDefault="00BC1027" w:rsidP="00D56BBE">
      <w:pPr>
        <w:spacing w:line="240" w:lineRule="auto"/>
      </w:pPr>
      <w:r>
        <w:separator/>
      </w:r>
    </w:p>
  </w:endnote>
  <w:endnote w:type="continuationSeparator" w:id="1">
    <w:p w:rsidR="00BC1027" w:rsidRDefault="00BC1027"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Ubuntu"/>
    <w:panose1 w:val="020B0604030504040204"/>
    <w:charset w:val="00"/>
    <w:family w:val="swiss"/>
    <w:pitch w:val="variable"/>
    <w:sig w:usb0="A10006FF" w:usb1="4000205B" w:usb2="00000010" w:usb3="00000000" w:csb0="0000019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Sans Serif">
    <w:altName w:val="Garuda"/>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altName w:val="FreeSerif"/>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altName w:val="FreeSerif"/>
    <w:panose1 w:val="02040502050505030304"/>
    <w:charset w:val="00"/>
    <w:family w:val="roman"/>
    <w:pitch w:val="variable"/>
    <w:sig w:usb0="E0000287" w:usb1="40000013" w:usb2="00000000" w:usb3="00000000" w:csb0="0000019F" w:csb1="00000000"/>
  </w:font>
  <w:font w:name="Liberation Serif">
    <w:altName w:val="Times New Roman"/>
    <w:charset w:val="00"/>
    <w:family w:val="roman"/>
    <w:pitch w:val="variable"/>
    <w:sig w:usb0="00000000" w:usb1="500078FF" w:usb2="00000021" w:usb3="00000000" w:csb0="000001B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941" w:rsidRDefault="002B2941">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13"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2B2941" w:rsidRDefault="002B2941"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2B2941" w:rsidRDefault="002B294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Pr>
        <w:rStyle w:val="FooterCharChar"/>
        <w:rFonts w:ascii="Calibri" w:eastAsia="SimSun" w:hAnsi="Calibri"/>
        <w:sz w:val="20"/>
        <w:szCs w:val="20"/>
      </w:rPr>
      <w:t>16</w:t>
    </w:r>
    <w:r w:rsidRPr="0055213C">
      <w:rPr>
        <w:rStyle w:val="FooterCharChar"/>
        <w:rFonts w:ascii="Calibri" w:eastAsia="SimSun" w:hAnsi="Calibri"/>
        <w:sz w:val="20"/>
        <w:szCs w:val="20"/>
        <w:vertAlign w:val="superscript"/>
      </w:rPr>
      <w:t>th</w:t>
    </w:r>
    <w:r>
      <w:rPr>
        <w:rStyle w:val="FooterCharChar"/>
        <w:rFonts w:ascii="Calibri" w:eastAsia="SimSun" w:hAnsi="Calibri"/>
        <w:sz w:val="20"/>
        <w:szCs w:val="20"/>
      </w:rPr>
      <w:t xml:space="preserve"> November 2017</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Pr>
        <w:rStyle w:val="FooterCharChar"/>
        <w:rFonts w:ascii="Calibri" w:eastAsia="SimSun"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Pr="00A22A20">
      <w:rPr>
        <w:rStyle w:val="PageNumber"/>
        <w:rFonts w:ascii="Calibri" w:hAnsi="Calibri"/>
        <w:sz w:val="20"/>
        <w:szCs w:val="20"/>
      </w:rPr>
      <w:fldChar w:fldCharType="separate"/>
    </w:r>
    <w:r w:rsidR="00615C9C">
      <w:rPr>
        <w:rStyle w:val="PageNumber"/>
        <w:rFonts w:ascii="Calibri" w:hAnsi="Calibri"/>
        <w:noProof/>
        <w:sz w:val="20"/>
        <w:szCs w:val="20"/>
      </w:rPr>
      <w:t>3</w:t>
    </w:r>
    <w:r w:rsidRPr="00A22A20">
      <w:rPr>
        <w:rStyle w:val="PageNumber"/>
        <w:rFonts w:ascii="Calibri" w:hAnsi="Calibri"/>
        <w:sz w:val="20"/>
        <w:szCs w:val="20"/>
      </w:rPr>
      <w:fldChar w:fldCharType="end"/>
    </w:r>
    <w:r>
      <w:rPr>
        <w:rStyle w:val="PageNumber"/>
        <w:rFonts w:ascii="Calibri" w:hAnsi="Calibri"/>
        <w:sz w:val="20"/>
        <w:szCs w:val="20"/>
      </w:rPr>
      <w:t xml:space="preserve"> </w:t>
    </w:r>
    <w:r w:rsidRPr="00A22A20">
      <w:rPr>
        <w:rFonts w:ascii="Calibri" w:hAnsi="Calibri"/>
        <w:sz w:val="20"/>
        <w:szCs w:val="20"/>
      </w:rPr>
      <w:t>of</w:t>
    </w:r>
    <w:r>
      <w:rPr>
        <w:rFonts w:ascii="Calibri"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Pr="00A22A20">
      <w:rPr>
        <w:rStyle w:val="PageNumber"/>
        <w:rFonts w:ascii="Calibri" w:hAnsi="Calibri"/>
        <w:sz w:val="20"/>
        <w:szCs w:val="20"/>
      </w:rPr>
      <w:fldChar w:fldCharType="separate"/>
    </w:r>
    <w:r w:rsidR="00615C9C">
      <w:rPr>
        <w:rStyle w:val="PageNumber"/>
        <w:rFonts w:ascii="Calibri" w:hAnsi="Calibri"/>
        <w:noProof/>
        <w:sz w:val="20"/>
        <w:szCs w:val="20"/>
      </w:rPr>
      <w:t>28</w:t>
    </w:r>
    <w:r w:rsidRPr="00A22A20">
      <w:rPr>
        <w:rStyle w:val="PageNumber"/>
        <w:rFonts w:ascii="Calibri" w:hAnsi="Calibri"/>
        <w:sz w:val="20"/>
        <w:szCs w:val="20"/>
      </w:rPr>
      <w:fldChar w:fldCharType="end"/>
    </w:r>
  </w:p>
  <w:p w:rsidR="002B2941" w:rsidRPr="00A22A20" w:rsidRDefault="002B294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1027" w:rsidRDefault="00BC1027" w:rsidP="00D56BBE">
      <w:pPr>
        <w:spacing w:line="240" w:lineRule="auto"/>
      </w:pPr>
      <w:r>
        <w:separator/>
      </w:r>
    </w:p>
  </w:footnote>
  <w:footnote w:type="continuationSeparator" w:id="1">
    <w:p w:rsidR="00BC1027" w:rsidRDefault="00BC1027"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941" w:rsidRDefault="002B2941" w:rsidP="00B77AE7">
    <w:pPr>
      <w:pStyle w:val="TableText"/>
    </w:pPr>
    <w:r w:rsidRPr="0044130F">
      <w:rPr>
        <w:noProof/>
        <w:lang w:eastAsia="zh-TW"/>
      </w:rPr>
      <w:pict>
        <v:shapetype id="_x0000_t202" coordsize="21600,21600" o:spt="202" path="m,l,21600r21600,l21600,xe">
          <v:stroke joinstyle="miter"/>
          <v:path gradientshapeok="t" o:connecttype="rect"/>
        </v:shapetype>
        <v:shape id="_x0000_s2049" type="#_x0000_t202" style="position:absolute;margin-left:105.05pt;margin-top:2.9pt;width:292.65pt;height:33.1pt;z-index:251662336;mso-width-relative:margin;mso-height-relative:margin" filled="f" stroked="f">
          <v:textbox style="mso-next-textbox:#_x0000_s2049">
            <w:txbxContent>
              <w:p w:rsidR="002B2941" w:rsidRPr="001B4827" w:rsidRDefault="002B2941" w:rsidP="00ED007A">
                <w:pPr>
                  <w:spacing w:line="480" w:lineRule="auto"/>
                  <w:jc w:val="center"/>
                  <w:rPr>
                    <w:rFonts w:ascii="Arial" w:hAnsi="Arial" w:cs="Arial"/>
                    <w:sz w:val="40"/>
                  </w:rPr>
                </w:pPr>
              </w:p>
            </w:txbxContent>
          </v:textbox>
        </v:shape>
      </w:pict>
    </w:r>
    <w:r>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-152400</wp:posOffset>
          </wp:positionV>
          <wp:extent cx="6555740" cy="870585"/>
          <wp:effectExtent l="19050" t="0" r="0" b="0"/>
          <wp:wrapThrough wrapText="bothSides">
            <wp:wrapPolygon edited="0">
              <wp:start x="-63" y="0"/>
              <wp:lineTo x="-63" y="21269"/>
              <wp:lineTo x="21592" y="21269"/>
              <wp:lineTo x="21592" y="0"/>
              <wp:lineTo x="-63" y="0"/>
            </wp:wrapPolygon>
          </wp:wrapThrough>
          <wp:docPr id="12"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7058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941" w:rsidRDefault="002B2941">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name w:val="WW8Num10"/>
    <w:lvl w:ilvl="0">
      <w:start w:val="1"/>
      <w:numFmt w:val="bullet"/>
      <w:lvlText w:val=""/>
      <w:lvlJc w:val="left"/>
      <w:pPr>
        <w:tabs>
          <w:tab w:val="num" w:pos="360"/>
        </w:tabs>
        <w:ind w:left="360" w:hanging="360"/>
      </w:pPr>
      <w:rPr>
        <w:rFonts w:ascii="Symbol" w:hAnsi="Symbol" w:cs="Verdana"/>
        <w:caps w:val="0"/>
        <w:smallCaps w:val="0"/>
        <w:strike w:val="0"/>
        <w:dstrike w:val="0"/>
      </w:rPr>
    </w:lvl>
    <w:lvl w:ilvl="1">
      <w:start w:val="1"/>
      <w:numFmt w:val="bullet"/>
      <w:lvlText w:val="◦"/>
      <w:lvlJc w:val="left"/>
      <w:pPr>
        <w:tabs>
          <w:tab w:val="num" w:pos="1800"/>
        </w:tabs>
        <w:ind w:left="1800" w:hanging="360"/>
      </w:pPr>
      <w:rPr>
        <w:rFonts w:ascii="OpenSymbol" w:hAnsi="OpenSymbol" w:cs="Verdana"/>
      </w:rPr>
    </w:lvl>
    <w:lvl w:ilvl="2">
      <w:start w:val="1"/>
      <w:numFmt w:val="bullet"/>
      <w:lvlText w:val="▪"/>
      <w:lvlJc w:val="left"/>
      <w:pPr>
        <w:tabs>
          <w:tab w:val="num" w:pos="2160"/>
        </w:tabs>
        <w:ind w:left="2160" w:hanging="360"/>
      </w:pPr>
      <w:rPr>
        <w:rFonts w:ascii="OpenSymbol" w:hAnsi="OpenSymbol" w:cs="Verdana"/>
      </w:rPr>
    </w:lvl>
    <w:lvl w:ilvl="3">
      <w:start w:val="1"/>
      <w:numFmt w:val="bullet"/>
      <w:lvlText w:val=""/>
      <w:lvlJc w:val="left"/>
      <w:pPr>
        <w:tabs>
          <w:tab w:val="num" w:pos="2520"/>
        </w:tabs>
        <w:ind w:left="2520" w:hanging="360"/>
      </w:pPr>
      <w:rPr>
        <w:rFonts w:ascii="Symbol" w:hAnsi="Symbol" w:cs="Verdana"/>
        <w:caps w:val="0"/>
        <w:smallCaps w:val="0"/>
        <w:strike w:val="0"/>
        <w:dstrike w:val="0"/>
      </w:rPr>
    </w:lvl>
    <w:lvl w:ilvl="4">
      <w:start w:val="1"/>
      <w:numFmt w:val="bullet"/>
      <w:lvlText w:val="◦"/>
      <w:lvlJc w:val="left"/>
      <w:pPr>
        <w:tabs>
          <w:tab w:val="num" w:pos="2880"/>
        </w:tabs>
        <w:ind w:left="2880" w:hanging="360"/>
      </w:pPr>
      <w:rPr>
        <w:rFonts w:ascii="OpenSymbol" w:hAnsi="OpenSymbol" w:cs="Verdana"/>
      </w:rPr>
    </w:lvl>
    <w:lvl w:ilvl="5">
      <w:start w:val="1"/>
      <w:numFmt w:val="bullet"/>
      <w:lvlText w:val="▪"/>
      <w:lvlJc w:val="left"/>
      <w:pPr>
        <w:tabs>
          <w:tab w:val="num" w:pos="3240"/>
        </w:tabs>
        <w:ind w:left="3240" w:hanging="360"/>
      </w:pPr>
      <w:rPr>
        <w:rFonts w:ascii="OpenSymbol" w:hAnsi="OpenSymbol" w:cs="Verdana"/>
      </w:rPr>
    </w:lvl>
    <w:lvl w:ilvl="6">
      <w:start w:val="1"/>
      <w:numFmt w:val="bullet"/>
      <w:lvlText w:val=""/>
      <w:lvlJc w:val="left"/>
      <w:pPr>
        <w:tabs>
          <w:tab w:val="num" w:pos="3600"/>
        </w:tabs>
        <w:ind w:left="3600" w:hanging="360"/>
      </w:pPr>
      <w:rPr>
        <w:rFonts w:ascii="Symbol" w:hAnsi="Symbol" w:cs="Verdana"/>
        <w:caps w:val="0"/>
        <w:smallCaps w:val="0"/>
        <w:strike w:val="0"/>
        <w:dstrike w:val="0"/>
      </w:rPr>
    </w:lvl>
    <w:lvl w:ilvl="7">
      <w:start w:val="1"/>
      <w:numFmt w:val="bullet"/>
      <w:lvlText w:val="◦"/>
      <w:lvlJc w:val="left"/>
      <w:pPr>
        <w:tabs>
          <w:tab w:val="num" w:pos="3960"/>
        </w:tabs>
        <w:ind w:left="3960" w:hanging="360"/>
      </w:pPr>
      <w:rPr>
        <w:rFonts w:ascii="OpenSymbol" w:hAnsi="OpenSymbol" w:cs="Verdana"/>
      </w:rPr>
    </w:lvl>
    <w:lvl w:ilvl="8">
      <w:start w:val="1"/>
      <w:numFmt w:val="bullet"/>
      <w:lvlText w:val="▪"/>
      <w:lvlJc w:val="left"/>
      <w:pPr>
        <w:tabs>
          <w:tab w:val="num" w:pos="4320"/>
        </w:tabs>
        <w:ind w:left="4320" w:hanging="360"/>
      </w:pPr>
      <w:rPr>
        <w:rFonts w:ascii="OpenSymbol" w:hAnsi="OpenSymbol" w:cs="Verdana"/>
      </w:rPr>
    </w:lvl>
  </w:abstractNum>
  <w:abstractNum w:abstractNumId="1">
    <w:nsid w:val="0000000B"/>
    <w:multiLevelType w:val="multilevel"/>
    <w:tmpl w:val="0000000B"/>
    <w:name w:val="WW8Num11"/>
    <w:lvl w:ilvl="0">
      <w:start w:val="1"/>
      <w:numFmt w:val="bullet"/>
      <w:lvlText w:val=""/>
      <w:lvlJc w:val="left"/>
      <w:pPr>
        <w:tabs>
          <w:tab w:val="num" w:pos="1440"/>
        </w:tabs>
        <w:ind w:left="1440" w:hanging="360"/>
      </w:pPr>
      <w:rPr>
        <w:rFonts w:ascii="Symbol" w:hAnsi="Symbol" w:cs="Symbol"/>
        <w:caps w:val="0"/>
        <w:smallCaps w:val="0"/>
        <w:strike w:val="0"/>
        <w:dstrike w:val="0"/>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caps w:val="0"/>
        <w:smallCaps w:val="0"/>
        <w:strike w:val="0"/>
        <w:dstrike w:val="0"/>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caps w:val="0"/>
        <w:smallCaps w:val="0"/>
        <w:strike w:val="0"/>
        <w:dstrike w:val="0"/>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2">
    <w:nsid w:val="0000000C"/>
    <w:multiLevelType w:val="singleLevel"/>
    <w:tmpl w:val="56A42760"/>
    <w:name w:val="WW8Num27"/>
    <w:lvl w:ilvl="0">
      <w:start w:val="1"/>
      <w:numFmt w:val="decimal"/>
      <w:lvlText w:val="%1."/>
      <w:lvlJc w:val="left"/>
      <w:pPr>
        <w:tabs>
          <w:tab w:val="num" w:pos="0"/>
        </w:tabs>
        <w:ind w:left="1080" w:hanging="360"/>
      </w:pPr>
      <w:rPr>
        <w:color w:val="548DD4"/>
      </w:rPr>
    </w:lvl>
  </w:abstractNum>
  <w:abstractNum w:abstractNumId="3">
    <w:nsid w:val="0000000D"/>
    <w:multiLevelType w:val="multilevel"/>
    <w:tmpl w:val="0000000D"/>
    <w:name w:val="WW8Num13"/>
    <w:lvl w:ilvl="0">
      <w:start w:val="1"/>
      <w:numFmt w:val="bullet"/>
      <w:lvlText w:val=""/>
      <w:lvlJc w:val="left"/>
      <w:pPr>
        <w:tabs>
          <w:tab w:val="num" w:pos="1440"/>
        </w:tabs>
        <w:ind w:left="1440" w:hanging="360"/>
      </w:pPr>
      <w:rPr>
        <w:rFonts w:ascii="Symbol" w:hAnsi="Symbol" w:cs="Symbol"/>
        <w:sz w:val="28"/>
        <w:szCs w:val="28"/>
        <w:lang w:eastAsia="en-US" w:bidi="en-US"/>
      </w:rPr>
    </w:lvl>
    <w:lvl w:ilvl="1">
      <w:start w:val="1"/>
      <w:numFmt w:val="bullet"/>
      <w:lvlText w:val="◦"/>
      <w:lvlJc w:val="left"/>
      <w:pPr>
        <w:tabs>
          <w:tab w:val="num" w:pos="1800"/>
        </w:tabs>
        <w:ind w:left="1800" w:hanging="360"/>
      </w:pPr>
      <w:rPr>
        <w:rFonts w:ascii="OpenSymbol" w:hAnsi="OpenSymbol" w:cs="Courier New"/>
        <w:sz w:val="28"/>
        <w:szCs w:val="28"/>
        <w:lang w:eastAsia="en-US" w:bidi="en-US"/>
      </w:rPr>
    </w:lvl>
    <w:lvl w:ilvl="2">
      <w:start w:val="1"/>
      <w:numFmt w:val="bullet"/>
      <w:lvlText w:val="▪"/>
      <w:lvlJc w:val="left"/>
      <w:pPr>
        <w:tabs>
          <w:tab w:val="num" w:pos="2160"/>
        </w:tabs>
        <w:ind w:left="2160" w:hanging="360"/>
      </w:pPr>
      <w:rPr>
        <w:rFonts w:ascii="OpenSymbol" w:hAnsi="OpenSymbol" w:cs="Courier New"/>
        <w:sz w:val="28"/>
        <w:szCs w:val="28"/>
        <w:lang w:eastAsia="en-US" w:bidi="en-US"/>
      </w:rPr>
    </w:lvl>
    <w:lvl w:ilvl="3">
      <w:start w:val="1"/>
      <w:numFmt w:val="bullet"/>
      <w:lvlText w:val=""/>
      <w:lvlJc w:val="left"/>
      <w:pPr>
        <w:tabs>
          <w:tab w:val="num" w:pos="2520"/>
        </w:tabs>
        <w:ind w:left="2520" w:hanging="360"/>
      </w:pPr>
      <w:rPr>
        <w:rFonts w:ascii="Symbol" w:hAnsi="Symbol" w:cs="Symbol"/>
        <w:sz w:val="28"/>
        <w:szCs w:val="28"/>
        <w:lang w:eastAsia="en-US" w:bidi="en-US"/>
      </w:rPr>
    </w:lvl>
    <w:lvl w:ilvl="4">
      <w:start w:val="1"/>
      <w:numFmt w:val="bullet"/>
      <w:lvlText w:val="◦"/>
      <w:lvlJc w:val="left"/>
      <w:pPr>
        <w:tabs>
          <w:tab w:val="num" w:pos="2880"/>
        </w:tabs>
        <w:ind w:left="2880" w:hanging="360"/>
      </w:pPr>
      <w:rPr>
        <w:rFonts w:ascii="OpenSymbol" w:hAnsi="OpenSymbol" w:cs="Courier New"/>
        <w:sz w:val="28"/>
        <w:szCs w:val="28"/>
        <w:lang w:eastAsia="en-US" w:bidi="en-US"/>
      </w:rPr>
    </w:lvl>
    <w:lvl w:ilvl="5">
      <w:start w:val="1"/>
      <w:numFmt w:val="bullet"/>
      <w:lvlText w:val="▪"/>
      <w:lvlJc w:val="left"/>
      <w:pPr>
        <w:tabs>
          <w:tab w:val="num" w:pos="3240"/>
        </w:tabs>
        <w:ind w:left="3240" w:hanging="360"/>
      </w:pPr>
      <w:rPr>
        <w:rFonts w:ascii="OpenSymbol" w:hAnsi="OpenSymbol" w:cs="Courier New"/>
        <w:sz w:val="28"/>
        <w:szCs w:val="28"/>
        <w:lang w:eastAsia="en-US" w:bidi="en-US"/>
      </w:rPr>
    </w:lvl>
    <w:lvl w:ilvl="6">
      <w:start w:val="1"/>
      <w:numFmt w:val="bullet"/>
      <w:lvlText w:val=""/>
      <w:lvlJc w:val="left"/>
      <w:pPr>
        <w:tabs>
          <w:tab w:val="num" w:pos="3600"/>
        </w:tabs>
        <w:ind w:left="3600" w:hanging="360"/>
      </w:pPr>
      <w:rPr>
        <w:rFonts w:ascii="Symbol" w:hAnsi="Symbol" w:cs="Symbol"/>
        <w:sz w:val="28"/>
        <w:szCs w:val="28"/>
        <w:lang w:eastAsia="en-US" w:bidi="en-US"/>
      </w:rPr>
    </w:lvl>
    <w:lvl w:ilvl="7">
      <w:start w:val="1"/>
      <w:numFmt w:val="bullet"/>
      <w:lvlText w:val="◦"/>
      <w:lvlJc w:val="left"/>
      <w:pPr>
        <w:tabs>
          <w:tab w:val="num" w:pos="3960"/>
        </w:tabs>
        <w:ind w:left="3960" w:hanging="360"/>
      </w:pPr>
      <w:rPr>
        <w:rFonts w:ascii="OpenSymbol" w:hAnsi="OpenSymbol" w:cs="Courier New"/>
        <w:sz w:val="28"/>
        <w:szCs w:val="28"/>
        <w:lang w:eastAsia="en-US" w:bidi="en-US"/>
      </w:rPr>
    </w:lvl>
    <w:lvl w:ilvl="8">
      <w:start w:val="1"/>
      <w:numFmt w:val="bullet"/>
      <w:lvlText w:val="▪"/>
      <w:lvlJc w:val="left"/>
      <w:pPr>
        <w:tabs>
          <w:tab w:val="num" w:pos="4320"/>
        </w:tabs>
        <w:ind w:left="4320" w:hanging="360"/>
      </w:pPr>
      <w:rPr>
        <w:rFonts w:ascii="OpenSymbol" w:hAnsi="OpenSymbol" w:cs="Courier New"/>
        <w:sz w:val="28"/>
        <w:szCs w:val="28"/>
        <w:lang w:eastAsia="en-US" w:bidi="en-US"/>
      </w:rPr>
    </w:lvl>
  </w:abstractNum>
  <w:abstractNum w:abstractNumId="4">
    <w:nsid w:val="0000000E"/>
    <w:multiLevelType w:val="multilevel"/>
    <w:tmpl w:val="0000000E"/>
    <w:name w:val="WW8Num14"/>
    <w:lvl w:ilvl="0">
      <w:start w:val="1"/>
      <w:numFmt w:val="bullet"/>
      <w:lvlText w:val=""/>
      <w:lvlJc w:val="left"/>
      <w:pPr>
        <w:tabs>
          <w:tab w:val="num" w:pos="1440"/>
        </w:tabs>
        <w:ind w:left="1440" w:hanging="360"/>
      </w:pPr>
      <w:rPr>
        <w:rFonts w:ascii="Symbol" w:hAnsi="Symbol" w:cs="Calibri"/>
        <w:sz w:val="28"/>
        <w:szCs w:val="28"/>
        <w:lang w:eastAsia="en-US" w:bidi="en-US"/>
      </w:rPr>
    </w:lvl>
    <w:lvl w:ilvl="1">
      <w:start w:val="1"/>
      <w:numFmt w:val="bullet"/>
      <w:lvlText w:val="◦"/>
      <w:lvlJc w:val="left"/>
      <w:pPr>
        <w:tabs>
          <w:tab w:val="num" w:pos="1800"/>
        </w:tabs>
        <w:ind w:left="1800" w:hanging="360"/>
      </w:pPr>
      <w:rPr>
        <w:rFonts w:ascii="OpenSymbol" w:hAnsi="OpenSymbol" w:cs="Calibri"/>
        <w:sz w:val="28"/>
        <w:szCs w:val="28"/>
        <w:lang w:eastAsia="en-US" w:bidi="en-US"/>
      </w:rPr>
    </w:lvl>
    <w:lvl w:ilvl="2">
      <w:start w:val="1"/>
      <w:numFmt w:val="bullet"/>
      <w:lvlText w:val="▪"/>
      <w:lvlJc w:val="left"/>
      <w:pPr>
        <w:tabs>
          <w:tab w:val="num" w:pos="2160"/>
        </w:tabs>
        <w:ind w:left="2160" w:hanging="360"/>
      </w:pPr>
      <w:rPr>
        <w:rFonts w:ascii="OpenSymbol" w:hAnsi="OpenSymbol" w:cs="Calibri"/>
        <w:sz w:val="28"/>
        <w:szCs w:val="28"/>
        <w:lang w:eastAsia="en-US" w:bidi="en-US"/>
      </w:rPr>
    </w:lvl>
    <w:lvl w:ilvl="3">
      <w:start w:val="1"/>
      <w:numFmt w:val="bullet"/>
      <w:lvlText w:val=""/>
      <w:lvlJc w:val="left"/>
      <w:pPr>
        <w:tabs>
          <w:tab w:val="num" w:pos="2520"/>
        </w:tabs>
        <w:ind w:left="2520" w:hanging="360"/>
      </w:pPr>
      <w:rPr>
        <w:rFonts w:ascii="Symbol" w:hAnsi="Symbol" w:cs="Calibri"/>
        <w:sz w:val="28"/>
        <w:szCs w:val="28"/>
        <w:lang w:eastAsia="en-US" w:bidi="en-US"/>
      </w:rPr>
    </w:lvl>
    <w:lvl w:ilvl="4">
      <w:start w:val="1"/>
      <w:numFmt w:val="bullet"/>
      <w:lvlText w:val="◦"/>
      <w:lvlJc w:val="left"/>
      <w:pPr>
        <w:tabs>
          <w:tab w:val="num" w:pos="2880"/>
        </w:tabs>
        <w:ind w:left="2880" w:hanging="360"/>
      </w:pPr>
      <w:rPr>
        <w:rFonts w:ascii="OpenSymbol" w:hAnsi="OpenSymbol" w:cs="Calibri"/>
        <w:sz w:val="28"/>
        <w:szCs w:val="28"/>
        <w:lang w:eastAsia="en-US" w:bidi="en-US"/>
      </w:rPr>
    </w:lvl>
    <w:lvl w:ilvl="5">
      <w:start w:val="1"/>
      <w:numFmt w:val="bullet"/>
      <w:lvlText w:val="▪"/>
      <w:lvlJc w:val="left"/>
      <w:pPr>
        <w:tabs>
          <w:tab w:val="num" w:pos="3240"/>
        </w:tabs>
        <w:ind w:left="3240" w:hanging="360"/>
      </w:pPr>
      <w:rPr>
        <w:rFonts w:ascii="OpenSymbol" w:hAnsi="OpenSymbol" w:cs="Calibri"/>
        <w:sz w:val="28"/>
        <w:szCs w:val="28"/>
        <w:lang w:eastAsia="en-US" w:bidi="en-US"/>
      </w:rPr>
    </w:lvl>
    <w:lvl w:ilvl="6">
      <w:start w:val="1"/>
      <w:numFmt w:val="bullet"/>
      <w:lvlText w:val=""/>
      <w:lvlJc w:val="left"/>
      <w:pPr>
        <w:tabs>
          <w:tab w:val="num" w:pos="3600"/>
        </w:tabs>
        <w:ind w:left="3600" w:hanging="360"/>
      </w:pPr>
      <w:rPr>
        <w:rFonts w:ascii="Symbol" w:hAnsi="Symbol" w:cs="Calibri"/>
        <w:sz w:val="28"/>
        <w:szCs w:val="28"/>
        <w:lang w:eastAsia="en-US" w:bidi="en-US"/>
      </w:rPr>
    </w:lvl>
    <w:lvl w:ilvl="7">
      <w:start w:val="1"/>
      <w:numFmt w:val="bullet"/>
      <w:lvlText w:val="◦"/>
      <w:lvlJc w:val="left"/>
      <w:pPr>
        <w:tabs>
          <w:tab w:val="num" w:pos="3960"/>
        </w:tabs>
        <w:ind w:left="3960" w:hanging="360"/>
      </w:pPr>
      <w:rPr>
        <w:rFonts w:ascii="OpenSymbol" w:hAnsi="OpenSymbol" w:cs="Calibri"/>
        <w:sz w:val="28"/>
        <w:szCs w:val="28"/>
        <w:lang w:eastAsia="en-US" w:bidi="en-US"/>
      </w:rPr>
    </w:lvl>
    <w:lvl w:ilvl="8">
      <w:start w:val="1"/>
      <w:numFmt w:val="bullet"/>
      <w:lvlText w:val="▪"/>
      <w:lvlJc w:val="left"/>
      <w:pPr>
        <w:tabs>
          <w:tab w:val="num" w:pos="4320"/>
        </w:tabs>
        <w:ind w:left="4320" w:hanging="360"/>
      </w:pPr>
      <w:rPr>
        <w:rFonts w:ascii="OpenSymbol" w:hAnsi="OpenSymbol" w:cs="Calibri"/>
        <w:sz w:val="28"/>
        <w:szCs w:val="28"/>
        <w:lang w:eastAsia="en-US" w:bidi="en-US"/>
      </w:rPr>
    </w:lvl>
  </w:abstractNum>
  <w:abstractNum w:abstractNumId="5">
    <w:nsid w:val="00000010"/>
    <w:multiLevelType w:val="multilevel"/>
    <w:tmpl w:val="00000010"/>
    <w:name w:val="WW8Num16"/>
    <w:lvl w:ilvl="0">
      <w:start w:val="1"/>
      <w:numFmt w:val="decimal"/>
      <w:lvlText w:val="%1."/>
      <w:lvlJc w:val="left"/>
      <w:pPr>
        <w:tabs>
          <w:tab w:val="num" w:pos="1440"/>
        </w:tabs>
        <w:ind w:left="1440" w:hanging="360"/>
      </w:pPr>
      <w:rPr>
        <w:rFonts w:ascii="Symbol" w:hAnsi="Symbol" w:cs="Symbol"/>
        <w:sz w:val="20"/>
      </w:rPr>
    </w:lvl>
    <w:lvl w:ilvl="1">
      <w:start w:val="1"/>
      <w:numFmt w:val="decimal"/>
      <w:lvlText w:val="%2."/>
      <w:lvlJc w:val="left"/>
      <w:pPr>
        <w:tabs>
          <w:tab w:val="num" w:pos="1800"/>
        </w:tabs>
        <w:ind w:left="1800" w:hanging="360"/>
      </w:pPr>
      <w:rPr>
        <w:rFonts w:ascii="Courier New" w:hAnsi="Courier New" w:cs="Courier New"/>
      </w:rPr>
    </w:lvl>
    <w:lvl w:ilvl="2">
      <w:start w:val="1"/>
      <w:numFmt w:val="decimal"/>
      <w:lvlText w:val="%3."/>
      <w:lvlJc w:val="left"/>
      <w:pPr>
        <w:tabs>
          <w:tab w:val="num" w:pos="2160"/>
        </w:tabs>
        <w:ind w:left="2160" w:hanging="360"/>
      </w:pPr>
      <w:rPr>
        <w:rFonts w:ascii="Wingdings" w:hAnsi="Wingdings" w:cs="Wingdings"/>
      </w:r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nsid w:val="00000011"/>
    <w:multiLevelType w:val="multilevel"/>
    <w:tmpl w:val="00000011"/>
    <w:name w:val="WW8Num17"/>
    <w:lvl w:ilvl="0">
      <w:start w:val="1"/>
      <w:numFmt w:val="decimal"/>
      <w:lvlText w:val="%1."/>
      <w:lvlJc w:val="left"/>
      <w:pPr>
        <w:tabs>
          <w:tab w:val="num" w:pos="1440"/>
        </w:tabs>
        <w:ind w:left="1440" w:hanging="360"/>
      </w:pPr>
      <w:rPr>
        <w:rFonts w:ascii="Symbol" w:hAnsi="Symbol" w:cs="Symbol"/>
      </w:rPr>
    </w:lvl>
    <w:lvl w:ilvl="1">
      <w:start w:val="1"/>
      <w:numFmt w:val="decimal"/>
      <w:lvlText w:val="%2."/>
      <w:lvlJc w:val="left"/>
      <w:pPr>
        <w:tabs>
          <w:tab w:val="num" w:pos="1800"/>
        </w:tabs>
        <w:ind w:left="1800" w:hanging="360"/>
      </w:pPr>
      <w:rPr>
        <w:rFonts w:ascii="Courier New" w:hAnsi="Courier New" w:cs="Courier New"/>
      </w:rPr>
    </w:lvl>
    <w:lvl w:ilvl="2">
      <w:start w:val="1"/>
      <w:numFmt w:val="decimal"/>
      <w:lvlText w:val="%3."/>
      <w:lvlJc w:val="left"/>
      <w:pPr>
        <w:tabs>
          <w:tab w:val="num" w:pos="2160"/>
        </w:tabs>
        <w:ind w:left="2160" w:hanging="360"/>
      </w:pPr>
      <w:rPr>
        <w:rFonts w:ascii="Wingdings" w:hAnsi="Wingdings" w:cs="Wingdings"/>
      </w:r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nsid w:val="00000012"/>
    <w:multiLevelType w:val="multilevel"/>
    <w:tmpl w:val="00000012"/>
    <w:name w:val="WW8Num18"/>
    <w:lvl w:ilvl="0">
      <w:start w:val="1"/>
      <w:numFmt w:val="decimal"/>
      <w:lvlText w:val="%1."/>
      <w:lvlJc w:val="left"/>
      <w:pPr>
        <w:tabs>
          <w:tab w:val="num" w:pos="1440"/>
        </w:tabs>
        <w:ind w:left="1440" w:hanging="360"/>
      </w:pPr>
      <w:rPr>
        <w:rFonts w:ascii="Symbol" w:hAnsi="Symbol" w:cs="Symbol"/>
      </w:rPr>
    </w:lvl>
    <w:lvl w:ilvl="1">
      <w:start w:val="1"/>
      <w:numFmt w:val="decimal"/>
      <w:lvlText w:val="%2."/>
      <w:lvlJc w:val="left"/>
      <w:pPr>
        <w:tabs>
          <w:tab w:val="num" w:pos="1800"/>
        </w:tabs>
        <w:ind w:left="1800" w:hanging="360"/>
      </w:pPr>
      <w:rPr>
        <w:rFonts w:ascii="Courier New" w:hAnsi="Courier New" w:cs="Courier New"/>
      </w:rPr>
    </w:lvl>
    <w:lvl w:ilvl="2">
      <w:start w:val="1"/>
      <w:numFmt w:val="decimal"/>
      <w:lvlText w:val="%3."/>
      <w:lvlJc w:val="left"/>
      <w:pPr>
        <w:tabs>
          <w:tab w:val="num" w:pos="2160"/>
        </w:tabs>
        <w:ind w:left="2160" w:hanging="360"/>
      </w:pPr>
      <w:rPr>
        <w:rFonts w:ascii="Wingdings" w:hAnsi="Wingdings" w:cs="Wingdings"/>
      </w:r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nsid w:val="00000013"/>
    <w:multiLevelType w:val="multilevel"/>
    <w:tmpl w:val="00000013"/>
    <w:name w:val="WW8Num19"/>
    <w:lvl w:ilvl="0">
      <w:start w:val="1"/>
      <w:numFmt w:val="decimal"/>
      <w:lvlText w:val="%1."/>
      <w:lvlJc w:val="left"/>
      <w:pPr>
        <w:tabs>
          <w:tab w:val="num" w:pos="1440"/>
        </w:tabs>
        <w:ind w:left="1440" w:hanging="360"/>
      </w:pPr>
      <w:rPr>
        <w:rFonts w:ascii="Symbol" w:hAnsi="Symbol" w:cs="Symbol"/>
      </w:rPr>
    </w:lvl>
    <w:lvl w:ilvl="1">
      <w:start w:val="1"/>
      <w:numFmt w:val="decimal"/>
      <w:lvlText w:val="%2."/>
      <w:lvlJc w:val="left"/>
      <w:pPr>
        <w:tabs>
          <w:tab w:val="num" w:pos="1800"/>
        </w:tabs>
        <w:ind w:left="1800" w:hanging="360"/>
      </w:pPr>
      <w:rPr>
        <w:rFonts w:cs="Verdana"/>
        <w:b w:val="0"/>
        <w:szCs w:val="19"/>
        <w:lang w:val="en-GB"/>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rPr>
        <w:rFonts w:ascii="Calibri" w:hAnsi="Calibri" w:cs="Calibri"/>
        <w:b w:val="0"/>
        <w:sz w:val="22"/>
        <w:szCs w:val="24"/>
      </w:r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rPr>
        <w:rFonts w:ascii="Calibri" w:hAnsi="Calibri" w:cs="Calibri"/>
        <w:b w:val="0"/>
        <w:sz w:val="22"/>
      </w:r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nsid w:val="0141538D"/>
    <w:multiLevelType w:val="hybridMultilevel"/>
    <w:tmpl w:val="0E24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C361CB"/>
    <w:multiLevelType w:val="multilevel"/>
    <w:tmpl w:val="0044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1F16F2"/>
    <w:multiLevelType w:val="multilevel"/>
    <w:tmpl w:val="DFD4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B2A6953"/>
    <w:multiLevelType w:val="multilevel"/>
    <w:tmpl w:val="C806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645C0"/>
    <w:multiLevelType w:val="multilevel"/>
    <w:tmpl w:val="4ACE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F0380C"/>
    <w:multiLevelType w:val="multilevel"/>
    <w:tmpl w:val="FD065544"/>
    <w:numStyleLink w:val="ListNumberedStyles"/>
  </w:abstractNum>
  <w:abstractNum w:abstractNumId="15">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14F95B2C"/>
    <w:multiLevelType w:val="multilevel"/>
    <w:tmpl w:val="E9A2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7B0AE3"/>
    <w:multiLevelType w:val="multilevel"/>
    <w:tmpl w:val="9F8C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827B57"/>
    <w:multiLevelType w:val="multilevel"/>
    <w:tmpl w:val="2FBC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124DC7"/>
    <w:multiLevelType w:val="hybridMultilevel"/>
    <w:tmpl w:val="17545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080B4C"/>
    <w:multiLevelType w:val="multilevel"/>
    <w:tmpl w:val="2654E312"/>
    <w:lvl w:ilvl="0">
      <w:start w:val="1"/>
      <w:numFmt w:val="decimal"/>
      <w:lvlText w:val="%1."/>
      <w:lvlJc w:val="left"/>
      <w:pPr>
        <w:tabs>
          <w:tab w:val="num" w:pos="1440"/>
        </w:tabs>
        <w:ind w:left="1440" w:hanging="360"/>
      </w:pPr>
      <w:rPr>
        <w:caps w:val="0"/>
        <w:smallCaps w:val="0"/>
        <w:strike w:val="0"/>
        <w:dstrike w:val="0"/>
      </w:rPr>
    </w:lvl>
    <w:lvl w:ilvl="1">
      <w:start w:val="1"/>
      <w:numFmt w:val="decimal"/>
      <w:lvlText w:val="%2."/>
      <w:lvlJc w:val="left"/>
      <w:pPr>
        <w:tabs>
          <w:tab w:val="num" w:pos="1800"/>
        </w:tabs>
        <w:ind w:left="1800" w:hanging="360"/>
      </w:pPr>
    </w:lvl>
    <w:lvl w:ilvl="2">
      <w:start w:val="1"/>
      <w:numFmt w:val="bullet"/>
      <w:lvlText w:val="▪"/>
      <w:lvlJc w:val="left"/>
      <w:pPr>
        <w:tabs>
          <w:tab w:val="num" w:pos="2160"/>
        </w:tabs>
        <w:ind w:left="2160" w:hanging="360"/>
      </w:pPr>
      <w:rPr>
        <w:rFonts w:ascii="OpenSymbol" w:hAnsi="OpenSymbol" w:cs="Verdana"/>
      </w:rPr>
    </w:lvl>
    <w:lvl w:ilvl="3">
      <w:start w:val="1"/>
      <w:numFmt w:val="bullet"/>
      <w:lvlText w:val=""/>
      <w:lvlJc w:val="left"/>
      <w:pPr>
        <w:tabs>
          <w:tab w:val="num" w:pos="2520"/>
        </w:tabs>
        <w:ind w:left="2520" w:hanging="360"/>
      </w:pPr>
      <w:rPr>
        <w:rFonts w:ascii="Symbol" w:hAnsi="Symbol" w:cs="Verdana"/>
        <w:caps w:val="0"/>
        <w:smallCaps w:val="0"/>
        <w:strike w:val="0"/>
        <w:dstrike w:val="0"/>
      </w:rPr>
    </w:lvl>
    <w:lvl w:ilvl="4">
      <w:start w:val="1"/>
      <w:numFmt w:val="bullet"/>
      <w:lvlText w:val="◦"/>
      <w:lvlJc w:val="left"/>
      <w:pPr>
        <w:tabs>
          <w:tab w:val="num" w:pos="2880"/>
        </w:tabs>
        <w:ind w:left="2880" w:hanging="360"/>
      </w:pPr>
      <w:rPr>
        <w:rFonts w:ascii="OpenSymbol" w:hAnsi="OpenSymbol" w:cs="Verdana"/>
      </w:rPr>
    </w:lvl>
    <w:lvl w:ilvl="5">
      <w:start w:val="1"/>
      <w:numFmt w:val="bullet"/>
      <w:lvlText w:val="▪"/>
      <w:lvlJc w:val="left"/>
      <w:pPr>
        <w:tabs>
          <w:tab w:val="num" w:pos="3240"/>
        </w:tabs>
        <w:ind w:left="3240" w:hanging="360"/>
      </w:pPr>
      <w:rPr>
        <w:rFonts w:ascii="OpenSymbol" w:hAnsi="OpenSymbol" w:cs="Verdana"/>
      </w:rPr>
    </w:lvl>
    <w:lvl w:ilvl="6">
      <w:start w:val="1"/>
      <w:numFmt w:val="bullet"/>
      <w:lvlText w:val=""/>
      <w:lvlJc w:val="left"/>
      <w:pPr>
        <w:tabs>
          <w:tab w:val="num" w:pos="3600"/>
        </w:tabs>
        <w:ind w:left="3600" w:hanging="360"/>
      </w:pPr>
      <w:rPr>
        <w:rFonts w:ascii="Symbol" w:hAnsi="Symbol" w:cs="Verdana"/>
        <w:caps w:val="0"/>
        <w:smallCaps w:val="0"/>
        <w:strike w:val="0"/>
        <w:dstrike w:val="0"/>
      </w:rPr>
    </w:lvl>
    <w:lvl w:ilvl="7">
      <w:start w:val="1"/>
      <w:numFmt w:val="bullet"/>
      <w:lvlText w:val="◦"/>
      <w:lvlJc w:val="left"/>
      <w:pPr>
        <w:tabs>
          <w:tab w:val="num" w:pos="3960"/>
        </w:tabs>
        <w:ind w:left="3960" w:hanging="360"/>
      </w:pPr>
      <w:rPr>
        <w:rFonts w:ascii="OpenSymbol" w:hAnsi="OpenSymbol" w:cs="Verdana"/>
      </w:rPr>
    </w:lvl>
    <w:lvl w:ilvl="8">
      <w:start w:val="1"/>
      <w:numFmt w:val="bullet"/>
      <w:lvlText w:val="▪"/>
      <w:lvlJc w:val="left"/>
      <w:pPr>
        <w:tabs>
          <w:tab w:val="num" w:pos="4320"/>
        </w:tabs>
        <w:ind w:left="4320" w:hanging="360"/>
      </w:pPr>
      <w:rPr>
        <w:rFonts w:ascii="OpenSymbol" w:hAnsi="OpenSymbol" w:cs="Verdana"/>
      </w:rPr>
    </w:lvl>
  </w:abstractNum>
  <w:abstractNum w:abstractNumId="21">
    <w:nsid w:val="20E06BA2"/>
    <w:multiLevelType w:val="hybridMultilevel"/>
    <w:tmpl w:val="EA627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B969B9"/>
    <w:multiLevelType w:val="multilevel"/>
    <w:tmpl w:val="5FDE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37868D1"/>
    <w:multiLevelType w:val="multilevel"/>
    <w:tmpl w:val="EA9C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9C348A"/>
    <w:multiLevelType w:val="multilevel"/>
    <w:tmpl w:val="90CE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C2D69B7"/>
    <w:multiLevelType w:val="multilevel"/>
    <w:tmpl w:val="AED8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39E6E8A"/>
    <w:multiLevelType w:val="multilevel"/>
    <w:tmpl w:val="FA9A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B10F65"/>
    <w:multiLevelType w:val="multilevel"/>
    <w:tmpl w:val="57500AA8"/>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3A1C145A"/>
    <w:multiLevelType w:val="multilevel"/>
    <w:tmpl w:val="E278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C891652"/>
    <w:multiLevelType w:val="multilevel"/>
    <w:tmpl w:val="ED64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B27D97"/>
    <w:multiLevelType w:val="multilevel"/>
    <w:tmpl w:val="9BB86E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8932F0"/>
    <w:multiLevelType w:val="multilevel"/>
    <w:tmpl w:val="B22AAC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7166BF1"/>
    <w:multiLevelType w:val="multilevel"/>
    <w:tmpl w:val="BB1E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49AB56EF"/>
    <w:multiLevelType w:val="hybridMultilevel"/>
    <w:tmpl w:val="8C980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74136B"/>
    <w:multiLevelType w:val="multilevel"/>
    <w:tmpl w:val="6356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F0950B3"/>
    <w:multiLevelType w:val="hybridMultilevel"/>
    <w:tmpl w:val="618C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C33BA0"/>
    <w:multiLevelType w:val="hybridMultilevel"/>
    <w:tmpl w:val="4D505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DF5139"/>
    <w:multiLevelType w:val="multilevel"/>
    <w:tmpl w:val="5C72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3E4AC3"/>
    <w:multiLevelType w:val="multilevel"/>
    <w:tmpl w:val="A334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1B2241"/>
    <w:multiLevelType w:val="multilevel"/>
    <w:tmpl w:val="9F4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6930AD3"/>
    <w:multiLevelType w:val="hybridMultilevel"/>
    <w:tmpl w:val="C3DA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715B96"/>
    <w:multiLevelType w:val="multilevel"/>
    <w:tmpl w:val="A10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7E47E17"/>
    <w:multiLevelType w:val="hybridMultilevel"/>
    <w:tmpl w:val="A97A5754"/>
    <w:lvl w:ilvl="0" w:tplc="C38C4F2C">
      <w:start w:val="1"/>
      <w:numFmt w:val="decimal"/>
      <w:pStyle w:val="ECHeading1"/>
      <w:lvlText w:val="%1."/>
      <w:lvlJc w:val="left"/>
      <w:pPr>
        <w:ind w:left="1215" w:hanging="855"/>
      </w:pPr>
      <w:rPr>
        <w:rFonts w:hint="default"/>
        <w:color w:val="548DD4" w:themeColor="text2" w:themeTint="99"/>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A5956D2"/>
    <w:multiLevelType w:val="multilevel"/>
    <w:tmpl w:val="F6C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CD060E9"/>
    <w:multiLevelType w:val="hybridMultilevel"/>
    <w:tmpl w:val="161C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0200318"/>
    <w:multiLevelType w:val="multilevel"/>
    <w:tmpl w:val="D04E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308631D"/>
    <w:multiLevelType w:val="multilevel"/>
    <w:tmpl w:val="3D18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4124CE5"/>
    <w:multiLevelType w:val="multilevel"/>
    <w:tmpl w:val="6FD0F4A8"/>
    <w:lvl w:ilvl="0">
      <w:start w:val="1"/>
      <w:numFmt w:val="bullet"/>
      <w:lvlText w:val=""/>
      <w:lvlJc w:val="left"/>
      <w:pPr>
        <w:tabs>
          <w:tab w:val="num" w:pos="360"/>
        </w:tabs>
        <w:ind w:left="360" w:hanging="360"/>
      </w:pPr>
      <w:rPr>
        <w:rFonts w:ascii="Symbol" w:hAnsi="Symbol" w:cs="Verdana"/>
        <w:caps w:val="0"/>
        <w:smallCaps w:val="0"/>
        <w:strike w:val="0"/>
        <w:dstrike w:val="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160"/>
        </w:tabs>
        <w:ind w:left="2160" w:hanging="360"/>
      </w:pPr>
      <w:rPr>
        <w:rFonts w:ascii="OpenSymbol" w:hAnsi="OpenSymbol" w:cs="Verdana"/>
      </w:rPr>
    </w:lvl>
    <w:lvl w:ilvl="3">
      <w:start w:val="1"/>
      <w:numFmt w:val="bullet"/>
      <w:lvlText w:val=""/>
      <w:lvlJc w:val="left"/>
      <w:pPr>
        <w:tabs>
          <w:tab w:val="num" w:pos="2520"/>
        </w:tabs>
        <w:ind w:left="2520" w:hanging="360"/>
      </w:pPr>
      <w:rPr>
        <w:rFonts w:ascii="Symbol" w:hAnsi="Symbol" w:cs="Verdana"/>
        <w:caps w:val="0"/>
        <w:smallCaps w:val="0"/>
        <w:strike w:val="0"/>
        <w:dstrike w:val="0"/>
      </w:rPr>
    </w:lvl>
    <w:lvl w:ilvl="4">
      <w:start w:val="1"/>
      <w:numFmt w:val="bullet"/>
      <w:lvlText w:val="◦"/>
      <w:lvlJc w:val="left"/>
      <w:pPr>
        <w:tabs>
          <w:tab w:val="num" w:pos="2880"/>
        </w:tabs>
        <w:ind w:left="2880" w:hanging="360"/>
      </w:pPr>
      <w:rPr>
        <w:rFonts w:ascii="OpenSymbol" w:hAnsi="OpenSymbol" w:cs="Verdana"/>
      </w:rPr>
    </w:lvl>
    <w:lvl w:ilvl="5">
      <w:start w:val="1"/>
      <w:numFmt w:val="bullet"/>
      <w:lvlText w:val="▪"/>
      <w:lvlJc w:val="left"/>
      <w:pPr>
        <w:tabs>
          <w:tab w:val="num" w:pos="3240"/>
        </w:tabs>
        <w:ind w:left="3240" w:hanging="360"/>
      </w:pPr>
      <w:rPr>
        <w:rFonts w:ascii="OpenSymbol" w:hAnsi="OpenSymbol" w:cs="Verdana"/>
      </w:rPr>
    </w:lvl>
    <w:lvl w:ilvl="6">
      <w:start w:val="1"/>
      <w:numFmt w:val="bullet"/>
      <w:lvlText w:val=""/>
      <w:lvlJc w:val="left"/>
      <w:pPr>
        <w:tabs>
          <w:tab w:val="num" w:pos="3600"/>
        </w:tabs>
        <w:ind w:left="3600" w:hanging="360"/>
      </w:pPr>
      <w:rPr>
        <w:rFonts w:ascii="Symbol" w:hAnsi="Symbol" w:cs="Verdana"/>
        <w:caps w:val="0"/>
        <w:smallCaps w:val="0"/>
        <w:strike w:val="0"/>
        <w:dstrike w:val="0"/>
      </w:rPr>
    </w:lvl>
    <w:lvl w:ilvl="7">
      <w:start w:val="1"/>
      <w:numFmt w:val="bullet"/>
      <w:lvlText w:val="◦"/>
      <w:lvlJc w:val="left"/>
      <w:pPr>
        <w:tabs>
          <w:tab w:val="num" w:pos="3960"/>
        </w:tabs>
        <w:ind w:left="3960" w:hanging="360"/>
      </w:pPr>
      <w:rPr>
        <w:rFonts w:ascii="OpenSymbol" w:hAnsi="OpenSymbol" w:cs="Verdana"/>
      </w:rPr>
    </w:lvl>
    <w:lvl w:ilvl="8">
      <w:start w:val="1"/>
      <w:numFmt w:val="bullet"/>
      <w:lvlText w:val="▪"/>
      <w:lvlJc w:val="left"/>
      <w:pPr>
        <w:tabs>
          <w:tab w:val="num" w:pos="4320"/>
        </w:tabs>
        <w:ind w:left="4320" w:hanging="360"/>
      </w:pPr>
      <w:rPr>
        <w:rFonts w:ascii="OpenSymbol" w:hAnsi="OpenSymbol" w:cs="Verdana"/>
      </w:rPr>
    </w:lvl>
  </w:abstractNum>
  <w:abstractNum w:abstractNumId="54">
    <w:nsid w:val="6B2A0669"/>
    <w:multiLevelType w:val="multilevel"/>
    <w:tmpl w:val="3E44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5B126D"/>
    <w:multiLevelType w:val="multilevel"/>
    <w:tmpl w:val="23FC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557819"/>
    <w:multiLevelType w:val="hybridMultilevel"/>
    <w:tmpl w:val="5B181C3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72904838"/>
    <w:multiLevelType w:val="multilevel"/>
    <w:tmpl w:val="916C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437658"/>
    <w:multiLevelType w:val="multilevel"/>
    <w:tmpl w:val="C384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A8F0374"/>
    <w:multiLevelType w:val="hybridMultilevel"/>
    <w:tmpl w:val="4FB0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BF45FA"/>
    <w:multiLevelType w:val="multilevel"/>
    <w:tmpl w:val="7DF4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2576BD"/>
    <w:multiLevelType w:val="multilevel"/>
    <w:tmpl w:val="04D4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6"/>
  </w:num>
  <w:num w:numId="3">
    <w:abstractNumId w:val="22"/>
  </w:num>
  <w:num w:numId="4">
    <w:abstractNumId w:val="29"/>
    <w:lvlOverride w:ilvl="0">
      <w:lvl w:ilvl="0">
        <w:numFmt w:val="decimal"/>
        <w:pStyle w:val="Heading1"/>
        <w:lvlText w:val=""/>
        <w:lvlJc w:val="left"/>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992"/>
          </w:tabs>
          <w:ind w:left="992" w:hanging="902"/>
        </w:pPr>
        <w:rPr>
          <w:rFonts w:hint="default"/>
          <w:b/>
        </w:rPr>
      </w:lvl>
    </w:lvlOverride>
  </w:num>
  <w:num w:numId="5">
    <w:abstractNumId w:val="15"/>
  </w:num>
  <w:num w:numId="6">
    <w:abstractNumId w:val="14"/>
  </w:num>
  <w:num w:numId="7">
    <w:abstractNumId w:val="40"/>
  </w:num>
  <w:num w:numId="8">
    <w:abstractNumId w:val="23"/>
  </w:num>
  <w:num w:numId="9">
    <w:abstractNumId w:val="35"/>
  </w:num>
  <w:num w:numId="10">
    <w:abstractNumId w:val="48"/>
  </w:num>
  <w:num w:numId="11">
    <w:abstractNumId w:val="2"/>
  </w:num>
  <w:num w:numId="12">
    <w:abstractNumId w:val="56"/>
  </w:num>
  <w:num w:numId="13">
    <w:abstractNumId w:val="29"/>
  </w:num>
  <w:num w:numId="14">
    <w:abstractNumId w:val="58"/>
  </w:num>
  <w:num w:numId="15">
    <w:abstractNumId w:val="47"/>
  </w:num>
  <w:num w:numId="16">
    <w:abstractNumId w:val="51"/>
  </w:num>
  <w:num w:numId="17">
    <w:abstractNumId w:val="16"/>
  </w:num>
  <w:num w:numId="18">
    <w:abstractNumId w:val="39"/>
  </w:num>
  <w:num w:numId="19">
    <w:abstractNumId w:val="44"/>
  </w:num>
  <w:num w:numId="20">
    <w:abstractNumId w:val="59"/>
  </w:num>
  <w:num w:numId="21">
    <w:abstractNumId w:val="34"/>
  </w:num>
  <w:num w:numId="22">
    <w:abstractNumId w:val="49"/>
  </w:num>
  <w:num w:numId="23">
    <w:abstractNumId w:val="18"/>
  </w:num>
  <w:num w:numId="24">
    <w:abstractNumId w:val="60"/>
  </w:num>
  <w:num w:numId="25">
    <w:abstractNumId w:val="54"/>
  </w:num>
  <w:num w:numId="26">
    <w:abstractNumId w:val="31"/>
  </w:num>
  <w:num w:numId="27">
    <w:abstractNumId w:val="28"/>
  </w:num>
  <w:num w:numId="28">
    <w:abstractNumId w:val="38"/>
  </w:num>
  <w:num w:numId="29">
    <w:abstractNumId w:val="45"/>
  </w:num>
  <w:num w:numId="30">
    <w:abstractNumId w:val="43"/>
  </w:num>
  <w:num w:numId="31">
    <w:abstractNumId w:val="52"/>
  </w:num>
  <w:num w:numId="32">
    <w:abstractNumId w:val="10"/>
  </w:num>
  <w:num w:numId="33">
    <w:abstractNumId w:val="27"/>
  </w:num>
  <w:num w:numId="34">
    <w:abstractNumId w:val="42"/>
  </w:num>
  <w:num w:numId="35">
    <w:abstractNumId w:val="57"/>
  </w:num>
  <w:num w:numId="36">
    <w:abstractNumId w:val="11"/>
  </w:num>
  <w:num w:numId="37">
    <w:abstractNumId w:val="24"/>
  </w:num>
  <w:num w:numId="38">
    <w:abstractNumId w:val="25"/>
  </w:num>
  <w:num w:numId="39">
    <w:abstractNumId w:val="17"/>
  </w:num>
  <w:num w:numId="40">
    <w:abstractNumId w:val="50"/>
  </w:num>
  <w:num w:numId="41">
    <w:abstractNumId w:val="61"/>
  </w:num>
  <w:num w:numId="42">
    <w:abstractNumId w:val="46"/>
  </w:num>
  <w:num w:numId="43">
    <w:abstractNumId w:val="13"/>
  </w:num>
  <w:num w:numId="44">
    <w:abstractNumId w:val="41"/>
  </w:num>
  <w:num w:numId="45">
    <w:abstractNumId w:val="0"/>
  </w:num>
  <w:num w:numId="46">
    <w:abstractNumId w:val="20"/>
  </w:num>
  <w:num w:numId="47">
    <w:abstractNumId w:val="53"/>
  </w:num>
  <w:num w:numId="48">
    <w:abstractNumId w:val="21"/>
  </w:num>
  <w:num w:numId="49">
    <w:abstractNumId w:val="5"/>
  </w:num>
  <w:num w:numId="50">
    <w:abstractNumId w:val="3"/>
  </w:num>
  <w:num w:numId="51">
    <w:abstractNumId w:val="4"/>
  </w:num>
  <w:num w:numId="52">
    <w:abstractNumId w:val="6"/>
  </w:num>
  <w:num w:numId="53">
    <w:abstractNumId w:val="7"/>
  </w:num>
  <w:num w:numId="54">
    <w:abstractNumId w:val="8"/>
  </w:num>
  <w:num w:numId="55">
    <w:abstractNumId w:val="12"/>
  </w:num>
  <w:num w:numId="56">
    <w:abstractNumId w:val="33"/>
    <w:lvlOverride w:ilvl="0">
      <w:lvl w:ilvl="0">
        <w:numFmt w:val="decimal"/>
        <w:lvlText w:val="%1."/>
        <w:lvlJc w:val="left"/>
      </w:lvl>
    </w:lvlOverride>
  </w:num>
  <w:num w:numId="57">
    <w:abstractNumId w:val="30"/>
  </w:num>
  <w:num w:numId="58">
    <w:abstractNumId w:val="9"/>
  </w:num>
  <w:num w:numId="59">
    <w:abstractNumId w:val="26"/>
  </w:num>
  <w:num w:numId="60">
    <w:abstractNumId w:val="32"/>
    <w:lvlOverride w:ilvl="0">
      <w:lvl w:ilvl="0">
        <w:numFmt w:val="decimal"/>
        <w:lvlText w:val="%1."/>
        <w:lvlJc w:val="left"/>
      </w:lvl>
    </w:lvlOverride>
  </w:num>
  <w:num w:numId="61">
    <w:abstractNumId w:val="55"/>
  </w:num>
  <w:num w:numId="62">
    <w:abstractNumId w:val="1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ocumentProtection w:edit="trackedChanges" w:formatting="1" w:enforcement="0"/>
  <w:defaultTabStop w:val="720"/>
  <w:drawingGridHorizontalSpacing w:val="110"/>
  <w:displayHorizontalDrawingGridEvery w:val="2"/>
  <w:characterSpacingControl w:val="doNotCompress"/>
  <w:hdrShapeDefaults>
    <o:shapedefaults v:ext="edit" spidmax="57346"/>
    <o:shapelayout v:ext="edit">
      <o:idmap v:ext="edit" data="2"/>
    </o:shapelayout>
  </w:hdrShapeDefaults>
  <w:footnotePr>
    <w:footnote w:id="0"/>
    <w:footnote w:id="1"/>
  </w:footnotePr>
  <w:endnotePr>
    <w:endnote w:id="0"/>
    <w:endnote w:id="1"/>
  </w:endnotePr>
  <w:compat/>
  <w:rsids>
    <w:rsidRoot w:val="00C04DDD"/>
    <w:rsid w:val="0000154D"/>
    <w:rsid w:val="0000192B"/>
    <w:rsid w:val="00002B68"/>
    <w:rsid w:val="00002CE0"/>
    <w:rsid w:val="00003011"/>
    <w:rsid w:val="00004BFD"/>
    <w:rsid w:val="0000667F"/>
    <w:rsid w:val="00006D57"/>
    <w:rsid w:val="00006DD7"/>
    <w:rsid w:val="00006E62"/>
    <w:rsid w:val="00007248"/>
    <w:rsid w:val="00010427"/>
    <w:rsid w:val="0001082C"/>
    <w:rsid w:val="00010BD9"/>
    <w:rsid w:val="00010F66"/>
    <w:rsid w:val="00012073"/>
    <w:rsid w:val="00013413"/>
    <w:rsid w:val="00013BF9"/>
    <w:rsid w:val="000142C1"/>
    <w:rsid w:val="00014634"/>
    <w:rsid w:val="00014C75"/>
    <w:rsid w:val="000151FC"/>
    <w:rsid w:val="00015ECF"/>
    <w:rsid w:val="00016075"/>
    <w:rsid w:val="00016C7F"/>
    <w:rsid w:val="000177FE"/>
    <w:rsid w:val="00017BFA"/>
    <w:rsid w:val="00020206"/>
    <w:rsid w:val="00020FF2"/>
    <w:rsid w:val="00022D81"/>
    <w:rsid w:val="0002382E"/>
    <w:rsid w:val="00024B91"/>
    <w:rsid w:val="00024F92"/>
    <w:rsid w:val="000268CD"/>
    <w:rsid w:val="000268E0"/>
    <w:rsid w:val="00026D6F"/>
    <w:rsid w:val="000270A4"/>
    <w:rsid w:val="000278F7"/>
    <w:rsid w:val="000302ED"/>
    <w:rsid w:val="00030ACA"/>
    <w:rsid w:val="000314A7"/>
    <w:rsid w:val="000314AC"/>
    <w:rsid w:val="00034DD4"/>
    <w:rsid w:val="00034E43"/>
    <w:rsid w:val="00035464"/>
    <w:rsid w:val="000358AB"/>
    <w:rsid w:val="00036DF5"/>
    <w:rsid w:val="0003747F"/>
    <w:rsid w:val="00043C71"/>
    <w:rsid w:val="00045192"/>
    <w:rsid w:val="00045EFE"/>
    <w:rsid w:val="00046B8E"/>
    <w:rsid w:val="00047A37"/>
    <w:rsid w:val="000509E7"/>
    <w:rsid w:val="00050A36"/>
    <w:rsid w:val="0005170F"/>
    <w:rsid w:val="00053147"/>
    <w:rsid w:val="00054A0B"/>
    <w:rsid w:val="00054CF2"/>
    <w:rsid w:val="000569AD"/>
    <w:rsid w:val="00056A23"/>
    <w:rsid w:val="00060E99"/>
    <w:rsid w:val="0006176B"/>
    <w:rsid w:val="000624BF"/>
    <w:rsid w:val="00062BFE"/>
    <w:rsid w:val="00062F1A"/>
    <w:rsid w:val="00063F16"/>
    <w:rsid w:val="00063F2A"/>
    <w:rsid w:val="00064240"/>
    <w:rsid w:val="00064308"/>
    <w:rsid w:val="0006604B"/>
    <w:rsid w:val="0006663E"/>
    <w:rsid w:val="000721A3"/>
    <w:rsid w:val="000731FE"/>
    <w:rsid w:val="00073588"/>
    <w:rsid w:val="00073AD4"/>
    <w:rsid w:val="00074AC1"/>
    <w:rsid w:val="00075213"/>
    <w:rsid w:val="00077E79"/>
    <w:rsid w:val="00080F81"/>
    <w:rsid w:val="00080F9C"/>
    <w:rsid w:val="00081187"/>
    <w:rsid w:val="00081EA2"/>
    <w:rsid w:val="00082357"/>
    <w:rsid w:val="00082CF3"/>
    <w:rsid w:val="00083096"/>
    <w:rsid w:val="000832D5"/>
    <w:rsid w:val="000860F2"/>
    <w:rsid w:val="000878C5"/>
    <w:rsid w:val="00091843"/>
    <w:rsid w:val="00091F10"/>
    <w:rsid w:val="00093EB6"/>
    <w:rsid w:val="00094BAA"/>
    <w:rsid w:val="00095E4B"/>
    <w:rsid w:val="000962BE"/>
    <w:rsid w:val="000A0002"/>
    <w:rsid w:val="000A0E8A"/>
    <w:rsid w:val="000A1430"/>
    <w:rsid w:val="000A1B43"/>
    <w:rsid w:val="000A2456"/>
    <w:rsid w:val="000A27DF"/>
    <w:rsid w:val="000A2AE2"/>
    <w:rsid w:val="000A2FEF"/>
    <w:rsid w:val="000A6333"/>
    <w:rsid w:val="000A6792"/>
    <w:rsid w:val="000A78A0"/>
    <w:rsid w:val="000A7B0F"/>
    <w:rsid w:val="000A7CEC"/>
    <w:rsid w:val="000B01A4"/>
    <w:rsid w:val="000B0C56"/>
    <w:rsid w:val="000B2025"/>
    <w:rsid w:val="000B222A"/>
    <w:rsid w:val="000B2339"/>
    <w:rsid w:val="000B43EF"/>
    <w:rsid w:val="000B518F"/>
    <w:rsid w:val="000B56E2"/>
    <w:rsid w:val="000B5EA0"/>
    <w:rsid w:val="000B671E"/>
    <w:rsid w:val="000C0D2D"/>
    <w:rsid w:val="000C157A"/>
    <w:rsid w:val="000C2AB9"/>
    <w:rsid w:val="000C4ED1"/>
    <w:rsid w:val="000C5515"/>
    <w:rsid w:val="000C6C9E"/>
    <w:rsid w:val="000C7EEA"/>
    <w:rsid w:val="000D063C"/>
    <w:rsid w:val="000D17D0"/>
    <w:rsid w:val="000D1E57"/>
    <w:rsid w:val="000D3C8D"/>
    <w:rsid w:val="000D4042"/>
    <w:rsid w:val="000D4FC4"/>
    <w:rsid w:val="000D624D"/>
    <w:rsid w:val="000D6D6B"/>
    <w:rsid w:val="000E3411"/>
    <w:rsid w:val="000E4F8F"/>
    <w:rsid w:val="000E6CCA"/>
    <w:rsid w:val="000E7582"/>
    <w:rsid w:val="000E7811"/>
    <w:rsid w:val="000F05D5"/>
    <w:rsid w:val="000F1247"/>
    <w:rsid w:val="000F29EC"/>
    <w:rsid w:val="000F3A0B"/>
    <w:rsid w:val="000F426F"/>
    <w:rsid w:val="0010034A"/>
    <w:rsid w:val="00101A50"/>
    <w:rsid w:val="00101CF9"/>
    <w:rsid w:val="00102767"/>
    <w:rsid w:val="001029F4"/>
    <w:rsid w:val="00102F15"/>
    <w:rsid w:val="00103AD8"/>
    <w:rsid w:val="0010443D"/>
    <w:rsid w:val="0010541E"/>
    <w:rsid w:val="00106107"/>
    <w:rsid w:val="00106FDD"/>
    <w:rsid w:val="001075D1"/>
    <w:rsid w:val="00107F09"/>
    <w:rsid w:val="001111AF"/>
    <w:rsid w:val="001112A0"/>
    <w:rsid w:val="00111D41"/>
    <w:rsid w:val="00112C6B"/>
    <w:rsid w:val="001133AB"/>
    <w:rsid w:val="001142BD"/>
    <w:rsid w:val="00114511"/>
    <w:rsid w:val="00114B0B"/>
    <w:rsid w:val="00114EA5"/>
    <w:rsid w:val="001150C9"/>
    <w:rsid w:val="001152DC"/>
    <w:rsid w:val="001154AC"/>
    <w:rsid w:val="00116204"/>
    <w:rsid w:val="001172B7"/>
    <w:rsid w:val="001201AE"/>
    <w:rsid w:val="00120FA0"/>
    <w:rsid w:val="00121533"/>
    <w:rsid w:val="00122177"/>
    <w:rsid w:val="00123240"/>
    <w:rsid w:val="001238E3"/>
    <w:rsid w:val="0012486F"/>
    <w:rsid w:val="00125E52"/>
    <w:rsid w:val="0012686E"/>
    <w:rsid w:val="00126D09"/>
    <w:rsid w:val="00127D5D"/>
    <w:rsid w:val="0013246A"/>
    <w:rsid w:val="00133059"/>
    <w:rsid w:val="001348DE"/>
    <w:rsid w:val="00136032"/>
    <w:rsid w:val="0013626E"/>
    <w:rsid w:val="00136518"/>
    <w:rsid w:val="001373E2"/>
    <w:rsid w:val="00137517"/>
    <w:rsid w:val="00141225"/>
    <w:rsid w:val="00142A2B"/>
    <w:rsid w:val="00146209"/>
    <w:rsid w:val="00146F59"/>
    <w:rsid w:val="0015369F"/>
    <w:rsid w:val="00154D31"/>
    <w:rsid w:val="00156F03"/>
    <w:rsid w:val="00157157"/>
    <w:rsid w:val="0016158F"/>
    <w:rsid w:val="001616B5"/>
    <w:rsid w:val="00162A69"/>
    <w:rsid w:val="001646AA"/>
    <w:rsid w:val="00164950"/>
    <w:rsid w:val="0016513C"/>
    <w:rsid w:val="00165CFE"/>
    <w:rsid w:val="00165E45"/>
    <w:rsid w:val="00170E21"/>
    <w:rsid w:val="001717A9"/>
    <w:rsid w:val="00171B54"/>
    <w:rsid w:val="00171B79"/>
    <w:rsid w:val="001728DE"/>
    <w:rsid w:val="00172BE9"/>
    <w:rsid w:val="00173D91"/>
    <w:rsid w:val="00173ED8"/>
    <w:rsid w:val="00174C3E"/>
    <w:rsid w:val="00174F02"/>
    <w:rsid w:val="00177167"/>
    <w:rsid w:val="00180716"/>
    <w:rsid w:val="0018185D"/>
    <w:rsid w:val="00181DA9"/>
    <w:rsid w:val="0018472B"/>
    <w:rsid w:val="00185E39"/>
    <w:rsid w:val="001860A1"/>
    <w:rsid w:val="0018649F"/>
    <w:rsid w:val="00186C32"/>
    <w:rsid w:val="00187121"/>
    <w:rsid w:val="001875C5"/>
    <w:rsid w:val="00187BB0"/>
    <w:rsid w:val="00187FA5"/>
    <w:rsid w:val="00194F2C"/>
    <w:rsid w:val="00195095"/>
    <w:rsid w:val="0019676F"/>
    <w:rsid w:val="00196FC1"/>
    <w:rsid w:val="001979BE"/>
    <w:rsid w:val="001A12AA"/>
    <w:rsid w:val="001A1BA7"/>
    <w:rsid w:val="001A1C75"/>
    <w:rsid w:val="001A2820"/>
    <w:rsid w:val="001A2FF4"/>
    <w:rsid w:val="001A3B5B"/>
    <w:rsid w:val="001A473F"/>
    <w:rsid w:val="001A557E"/>
    <w:rsid w:val="001A57E1"/>
    <w:rsid w:val="001A6455"/>
    <w:rsid w:val="001A68A4"/>
    <w:rsid w:val="001A6EF4"/>
    <w:rsid w:val="001A733B"/>
    <w:rsid w:val="001A7DA6"/>
    <w:rsid w:val="001B041E"/>
    <w:rsid w:val="001B0514"/>
    <w:rsid w:val="001B0B7B"/>
    <w:rsid w:val="001B18B4"/>
    <w:rsid w:val="001B1D3A"/>
    <w:rsid w:val="001B1D42"/>
    <w:rsid w:val="001B2A92"/>
    <w:rsid w:val="001B2B79"/>
    <w:rsid w:val="001B43DA"/>
    <w:rsid w:val="001B4827"/>
    <w:rsid w:val="001B5146"/>
    <w:rsid w:val="001C44AD"/>
    <w:rsid w:val="001C54A3"/>
    <w:rsid w:val="001C55CC"/>
    <w:rsid w:val="001C69CD"/>
    <w:rsid w:val="001C6A01"/>
    <w:rsid w:val="001C73F2"/>
    <w:rsid w:val="001C7C77"/>
    <w:rsid w:val="001D014E"/>
    <w:rsid w:val="001D0368"/>
    <w:rsid w:val="001D141B"/>
    <w:rsid w:val="001D2DBA"/>
    <w:rsid w:val="001D3CDD"/>
    <w:rsid w:val="001D3F9A"/>
    <w:rsid w:val="001D4E15"/>
    <w:rsid w:val="001D59DA"/>
    <w:rsid w:val="001D5A43"/>
    <w:rsid w:val="001D6008"/>
    <w:rsid w:val="001D654E"/>
    <w:rsid w:val="001D686F"/>
    <w:rsid w:val="001D72F2"/>
    <w:rsid w:val="001D7DFF"/>
    <w:rsid w:val="001E11B8"/>
    <w:rsid w:val="001E1531"/>
    <w:rsid w:val="001E4B05"/>
    <w:rsid w:val="001E4CE2"/>
    <w:rsid w:val="001E55D8"/>
    <w:rsid w:val="001E57CC"/>
    <w:rsid w:val="001E6B74"/>
    <w:rsid w:val="001E7447"/>
    <w:rsid w:val="001E7544"/>
    <w:rsid w:val="001F00A9"/>
    <w:rsid w:val="001F09D3"/>
    <w:rsid w:val="001F159A"/>
    <w:rsid w:val="001F1C0A"/>
    <w:rsid w:val="001F23F4"/>
    <w:rsid w:val="001F4925"/>
    <w:rsid w:val="001F5436"/>
    <w:rsid w:val="001F5D47"/>
    <w:rsid w:val="001F6D57"/>
    <w:rsid w:val="001F7F03"/>
    <w:rsid w:val="001F7F29"/>
    <w:rsid w:val="00200C32"/>
    <w:rsid w:val="00202FCB"/>
    <w:rsid w:val="002033F0"/>
    <w:rsid w:val="00205858"/>
    <w:rsid w:val="00206656"/>
    <w:rsid w:val="00207023"/>
    <w:rsid w:val="002072DF"/>
    <w:rsid w:val="0020743F"/>
    <w:rsid w:val="00207FD7"/>
    <w:rsid w:val="0021039B"/>
    <w:rsid w:val="002103C7"/>
    <w:rsid w:val="0021132A"/>
    <w:rsid w:val="00211361"/>
    <w:rsid w:val="002118BD"/>
    <w:rsid w:val="00212739"/>
    <w:rsid w:val="00213270"/>
    <w:rsid w:val="00213BB1"/>
    <w:rsid w:val="00214B4B"/>
    <w:rsid w:val="00216230"/>
    <w:rsid w:val="00216AA2"/>
    <w:rsid w:val="00216BA2"/>
    <w:rsid w:val="00216BD5"/>
    <w:rsid w:val="00216CED"/>
    <w:rsid w:val="00220E86"/>
    <w:rsid w:val="00220EBB"/>
    <w:rsid w:val="0022232E"/>
    <w:rsid w:val="00223859"/>
    <w:rsid w:val="00226E9B"/>
    <w:rsid w:val="00227FE4"/>
    <w:rsid w:val="00230DE2"/>
    <w:rsid w:val="002311BD"/>
    <w:rsid w:val="002315FD"/>
    <w:rsid w:val="00232161"/>
    <w:rsid w:val="00232475"/>
    <w:rsid w:val="00233893"/>
    <w:rsid w:val="00233D4F"/>
    <w:rsid w:val="00233F61"/>
    <w:rsid w:val="00234E02"/>
    <w:rsid w:val="00234FA7"/>
    <w:rsid w:val="00237823"/>
    <w:rsid w:val="00237B0D"/>
    <w:rsid w:val="00240608"/>
    <w:rsid w:val="00241CF1"/>
    <w:rsid w:val="00242BDE"/>
    <w:rsid w:val="00244AE2"/>
    <w:rsid w:val="0024517A"/>
    <w:rsid w:val="0024530F"/>
    <w:rsid w:val="00245DD8"/>
    <w:rsid w:val="002460D1"/>
    <w:rsid w:val="002465A8"/>
    <w:rsid w:val="002506A9"/>
    <w:rsid w:val="00250936"/>
    <w:rsid w:val="002512BB"/>
    <w:rsid w:val="002515C7"/>
    <w:rsid w:val="0025286C"/>
    <w:rsid w:val="00252D55"/>
    <w:rsid w:val="00253B15"/>
    <w:rsid w:val="002552C4"/>
    <w:rsid w:val="002561D6"/>
    <w:rsid w:val="00256346"/>
    <w:rsid w:val="00256BF5"/>
    <w:rsid w:val="00256DEF"/>
    <w:rsid w:val="002573C3"/>
    <w:rsid w:val="002579FF"/>
    <w:rsid w:val="00257A3C"/>
    <w:rsid w:val="00260BEB"/>
    <w:rsid w:val="0026227D"/>
    <w:rsid w:val="002623F6"/>
    <w:rsid w:val="002629AE"/>
    <w:rsid w:val="002629AF"/>
    <w:rsid w:val="00263E94"/>
    <w:rsid w:val="00265738"/>
    <w:rsid w:val="002658B6"/>
    <w:rsid w:val="00266098"/>
    <w:rsid w:val="00266B34"/>
    <w:rsid w:val="002670A5"/>
    <w:rsid w:val="00267361"/>
    <w:rsid w:val="002705A1"/>
    <w:rsid w:val="0027081B"/>
    <w:rsid w:val="00270C7F"/>
    <w:rsid w:val="00270F2E"/>
    <w:rsid w:val="00273962"/>
    <w:rsid w:val="00273E95"/>
    <w:rsid w:val="00274D23"/>
    <w:rsid w:val="00275BF3"/>
    <w:rsid w:val="00277354"/>
    <w:rsid w:val="002774C5"/>
    <w:rsid w:val="002777F2"/>
    <w:rsid w:val="00277854"/>
    <w:rsid w:val="0027791F"/>
    <w:rsid w:val="00277A66"/>
    <w:rsid w:val="00280B34"/>
    <w:rsid w:val="002814C5"/>
    <w:rsid w:val="002815D8"/>
    <w:rsid w:val="00281A6C"/>
    <w:rsid w:val="00282C01"/>
    <w:rsid w:val="00282DB1"/>
    <w:rsid w:val="00285CD7"/>
    <w:rsid w:val="002862E5"/>
    <w:rsid w:val="0028676C"/>
    <w:rsid w:val="00290653"/>
    <w:rsid w:val="002907B2"/>
    <w:rsid w:val="00291418"/>
    <w:rsid w:val="00291877"/>
    <w:rsid w:val="00292862"/>
    <w:rsid w:val="002933BF"/>
    <w:rsid w:val="00293AA8"/>
    <w:rsid w:val="002940BE"/>
    <w:rsid w:val="00294369"/>
    <w:rsid w:val="00294F87"/>
    <w:rsid w:val="00294FA2"/>
    <w:rsid w:val="00295F90"/>
    <w:rsid w:val="002961AF"/>
    <w:rsid w:val="002A385E"/>
    <w:rsid w:val="002A40D5"/>
    <w:rsid w:val="002A4209"/>
    <w:rsid w:val="002A504A"/>
    <w:rsid w:val="002A65BB"/>
    <w:rsid w:val="002A7157"/>
    <w:rsid w:val="002A72E6"/>
    <w:rsid w:val="002B1896"/>
    <w:rsid w:val="002B190E"/>
    <w:rsid w:val="002B200B"/>
    <w:rsid w:val="002B2941"/>
    <w:rsid w:val="002B35A4"/>
    <w:rsid w:val="002B663A"/>
    <w:rsid w:val="002B6B4C"/>
    <w:rsid w:val="002B70EC"/>
    <w:rsid w:val="002B78C6"/>
    <w:rsid w:val="002B7FA5"/>
    <w:rsid w:val="002C2824"/>
    <w:rsid w:val="002C287C"/>
    <w:rsid w:val="002C37DF"/>
    <w:rsid w:val="002C4BD7"/>
    <w:rsid w:val="002C5CF7"/>
    <w:rsid w:val="002C5FE2"/>
    <w:rsid w:val="002C728E"/>
    <w:rsid w:val="002C7465"/>
    <w:rsid w:val="002D05E0"/>
    <w:rsid w:val="002D0B71"/>
    <w:rsid w:val="002D2384"/>
    <w:rsid w:val="002D2F5E"/>
    <w:rsid w:val="002D2F81"/>
    <w:rsid w:val="002D424A"/>
    <w:rsid w:val="002D4AD2"/>
    <w:rsid w:val="002E029F"/>
    <w:rsid w:val="002E0D1E"/>
    <w:rsid w:val="002E0FE1"/>
    <w:rsid w:val="002E1767"/>
    <w:rsid w:val="002E3320"/>
    <w:rsid w:val="002E34BA"/>
    <w:rsid w:val="002E592E"/>
    <w:rsid w:val="002E5F36"/>
    <w:rsid w:val="002E66CA"/>
    <w:rsid w:val="002E6CA6"/>
    <w:rsid w:val="002E769D"/>
    <w:rsid w:val="002F156E"/>
    <w:rsid w:val="002F2C10"/>
    <w:rsid w:val="002F373E"/>
    <w:rsid w:val="002F3C8E"/>
    <w:rsid w:val="002F4404"/>
    <w:rsid w:val="002F59AF"/>
    <w:rsid w:val="002F697F"/>
    <w:rsid w:val="002F6BD3"/>
    <w:rsid w:val="00300177"/>
    <w:rsid w:val="00300FBD"/>
    <w:rsid w:val="003012B0"/>
    <w:rsid w:val="00301D4A"/>
    <w:rsid w:val="00302929"/>
    <w:rsid w:val="00302BD1"/>
    <w:rsid w:val="00303216"/>
    <w:rsid w:val="0030409A"/>
    <w:rsid w:val="00304ADF"/>
    <w:rsid w:val="0030538F"/>
    <w:rsid w:val="00305F7D"/>
    <w:rsid w:val="003061A2"/>
    <w:rsid w:val="00307ADA"/>
    <w:rsid w:val="003105FD"/>
    <w:rsid w:val="003108A6"/>
    <w:rsid w:val="003108C6"/>
    <w:rsid w:val="00312F6A"/>
    <w:rsid w:val="003133EE"/>
    <w:rsid w:val="00313FEB"/>
    <w:rsid w:val="00314827"/>
    <w:rsid w:val="00314985"/>
    <w:rsid w:val="00314F84"/>
    <w:rsid w:val="00316D8A"/>
    <w:rsid w:val="00320CA2"/>
    <w:rsid w:val="003221DD"/>
    <w:rsid w:val="00322BD7"/>
    <w:rsid w:val="00323008"/>
    <w:rsid w:val="003249B8"/>
    <w:rsid w:val="00324B58"/>
    <w:rsid w:val="00326839"/>
    <w:rsid w:val="003277BE"/>
    <w:rsid w:val="00327E6D"/>
    <w:rsid w:val="00332A0A"/>
    <w:rsid w:val="00332E01"/>
    <w:rsid w:val="00333FA5"/>
    <w:rsid w:val="00334F2F"/>
    <w:rsid w:val="003352B1"/>
    <w:rsid w:val="00335A3C"/>
    <w:rsid w:val="00336365"/>
    <w:rsid w:val="00336A0C"/>
    <w:rsid w:val="003376CE"/>
    <w:rsid w:val="00337D89"/>
    <w:rsid w:val="003416B6"/>
    <w:rsid w:val="00342461"/>
    <w:rsid w:val="00342961"/>
    <w:rsid w:val="00343A86"/>
    <w:rsid w:val="0034415D"/>
    <w:rsid w:val="00344D9D"/>
    <w:rsid w:val="00345127"/>
    <w:rsid w:val="0035022E"/>
    <w:rsid w:val="00350723"/>
    <w:rsid w:val="00350A54"/>
    <w:rsid w:val="00352005"/>
    <w:rsid w:val="0035239D"/>
    <w:rsid w:val="00352BA3"/>
    <w:rsid w:val="003540E0"/>
    <w:rsid w:val="00354612"/>
    <w:rsid w:val="0035559E"/>
    <w:rsid w:val="0035712B"/>
    <w:rsid w:val="00357387"/>
    <w:rsid w:val="00357FCA"/>
    <w:rsid w:val="003609D9"/>
    <w:rsid w:val="00361424"/>
    <w:rsid w:val="00362536"/>
    <w:rsid w:val="0036277D"/>
    <w:rsid w:val="00362C68"/>
    <w:rsid w:val="00362FCA"/>
    <w:rsid w:val="003636E0"/>
    <w:rsid w:val="003650BD"/>
    <w:rsid w:val="0036530C"/>
    <w:rsid w:val="0036581A"/>
    <w:rsid w:val="00367D55"/>
    <w:rsid w:val="003713DE"/>
    <w:rsid w:val="00371590"/>
    <w:rsid w:val="00371A02"/>
    <w:rsid w:val="00372ACC"/>
    <w:rsid w:val="0037409A"/>
    <w:rsid w:val="0037413C"/>
    <w:rsid w:val="003744B8"/>
    <w:rsid w:val="00374CF2"/>
    <w:rsid w:val="00376F48"/>
    <w:rsid w:val="00377006"/>
    <w:rsid w:val="00380A0F"/>
    <w:rsid w:val="00380BCB"/>
    <w:rsid w:val="00380FD0"/>
    <w:rsid w:val="0038129F"/>
    <w:rsid w:val="00381C62"/>
    <w:rsid w:val="00382227"/>
    <w:rsid w:val="003835D6"/>
    <w:rsid w:val="00383CEF"/>
    <w:rsid w:val="00384378"/>
    <w:rsid w:val="003844FB"/>
    <w:rsid w:val="0038679A"/>
    <w:rsid w:val="00386935"/>
    <w:rsid w:val="00386DDF"/>
    <w:rsid w:val="0038759F"/>
    <w:rsid w:val="00392C60"/>
    <w:rsid w:val="00393635"/>
    <w:rsid w:val="00393B78"/>
    <w:rsid w:val="00394420"/>
    <w:rsid w:val="00396160"/>
    <w:rsid w:val="003970C0"/>
    <w:rsid w:val="00397B0F"/>
    <w:rsid w:val="003A0332"/>
    <w:rsid w:val="003A2BDD"/>
    <w:rsid w:val="003A343F"/>
    <w:rsid w:val="003A431C"/>
    <w:rsid w:val="003A4723"/>
    <w:rsid w:val="003A4DB2"/>
    <w:rsid w:val="003A5A43"/>
    <w:rsid w:val="003A640F"/>
    <w:rsid w:val="003A7155"/>
    <w:rsid w:val="003A7BEE"/>
    <w:rsid w:val="003B0376"/>
    <w:rsid w:val="003B2610"/>
    <w:rsid w:val="003B30A9"/>
    <w:rsid w:val="003B34B6"/>
    <w:rsid w:val="003B38CE"/>
    <w:rsid w:val="003B5213"/>
    <w:rsid w:val="003B5FC3"/>
    <w:rsid w:val="003B7F2B"/>
    <w:rsid w:val="003C0090"/>
    <w:rsid w:val="003C03DB"/>
    <w:rsid w:val="003C047D"/>
    <w:rsid w:val="003C0A0D"/>
    <w:rsid w:val="003C13E9"/>
    <w:rsid w:val="003C21C7"/>
    <w:rsid w:val="003C346E"/>
    <w:rsid w:val="003C4EA9"/>
    <w:rsid w:val="003D00FD"/>
    <w:rsid w:val="003D0FD3"/>
    <w:rsid w:val="003D1481"/>
    <w:rsid w:val="003D2D29"/>
    <w:rsid w:val="003D3117"/>
    <w:rsid w:val="003D7088"/>
    <w:rsid w:val="003D7DD0"/>
    <w:rsid w:val="003E153F"/>
    <w:rsid w:val="003E1574"/>
    <w:rsid w:val="003E1C13"/>
    <w:rsid w:val="003E2468"/>
    <w:rsid w:val="003E2A3E"/>
    <w:rsid w:val="003E3DBF"/>
    <w:rsid w:val="003E4118"/>
    <w:rsid w:val="003E5356"/>
    <w:rsid w:val="003E63FD"/>
    <w:rsid w:val="003E794C"/>
    <w:rsid w:val="003F102E"/>
    <w:rsid w:val="003F2211"/>
    <w:rsid w:val="003F2A7F"/>
    <w:rsid w:val="003F38DF"/>
    <w:rsid w:val="003F3AFA"/>
    <w:rsid w:val="003F75A1"/>
    <w:rsid w:val="003F7FFA"/>
    <w:rsid w:val="0040153C"/>
    <w:rsid w:val="004024D7"/>
    <w:rsid w:val="00402A22"/>
    <w:rsid w:val="00402C2B"/>
    <w:rsid w:val="004050BD"/>
    <w:rsid w:val="00405A42"/>
    <w:rsid w:val="00405EA0"/>
    <w:rsid w:val="00407428"/>
    <w:rsid w:val="00407E05"/>
    <w:rsid w:val="004107DF"/>
    <w:rsid w:val="004125E2"/>
    <w:rsid w:val="00413B7B"/>
    <w:rsid w:val="004143E1"/>
    <w:rsid w:val="004158B8"/>
    <w:rsid w:val="00417CA6"/>
    <w:rsid w:val="004212DD"/>
    <w:rsid w:val="00421A76"/>
    <w:rsid w:val="0042243C"/>
    <w:rsid w:val="00422B15"/>
    <w:rsid w:val="00423489"/>
    <w:rsid w:val="004238D8"/>
    <w:rsid w:val="0042468C"/>
    <w:rsid w:val="00425500"/>
    <w:rsid w:val="0042595A"/>
    <w:rsid w:val="00425DA8"/>
    <w:rsid w:val="00430CDB"/>
    <w:rsid w:val="0043163D"/>
    <w:rsid w:val="004342DD"/>
    <w:rsid w:val="004406AA"/>
    <w:rsid w:val="0044083B"/>
    <w:rsid w:val="0044091C"/>
    <w:rsid w:val="00440AF7"/>
    <w:rsid w:val="00440D1C"/>
    <w:rsid w:val="0044130F"/>
    <w:rsid w:val="00442114"/>
    <w:rsid w:val="004431A4"/>
    <w:rsid w:val="00443682"/>
    <w:rsid w:val="004458E9"/>
    <w:rsid w:val="004471D7"/>
    <w:rsid w:val="00447226"/>
    <w:rsid w:val="00447F20"/>
    <w:rsid w:val="00450754"/>
    <w:rsid w:val="004508E1"/>
    <w:rsid w:val="00451D03"/>
    <w:rsid w:val="0045202B"/>
    <w:rsid w:val="00453601"/>
    <w:rsid w:val="00453E1F"/>
    <w:rsid w:val="00456235"/>
    <w:rsid w:val="00456715"/>
    <w:rsid w:val="004579B0"/>
    <w:rsid w:val="00460265"/>
    <w:rsid w:val="00460F03"/>
    <w:rsid w:val="00461A0E"/>
    <w:rsid w:val="00461A44"/>
    <w:rsid w:val="00462F1D"/>
    <w:rsid w:val="0046342D"/>
    <w:rsid w:val="00464CC4"/>
    <w:rsid w:val="00470DD1"/>
    <w:rsid w:val="00472043"/>
    <w:rsid w:val="00472133"/>
    <w:rsid w:val="00472618"/>
    <w:rsid w:val="00474238"/>
    <w:rsid w:val="00474EA5"/>
    <w:rsid w:val="00477DE6"/>
    <w:rsid w:val="0048011D"/>
    <w:rsid w:val="00481EC6"/>
    <w:rsid w:val="0048273D"/>
    <w:rsid w:val="0048302E"/>
    <w:rsid w:val="00484CFA"/>
    <w:rsid w:val="00485177"/>
    <w:rsid w:val="00485994"/>
    <w:rsid w:val="00485D09"/>
    <w:rsid w:val="004911D0"/>
    <w:rsid w:val="004928D0"/>
    <w:rsid w:val="00492F0D"/>
    <w:rsid w:val="004930F1"/>
    <w:rsid w:val="004932AC"/>
    <w:rsid w:val="004945BA"/>
    <w:rsid w:val="004954F1"/>
    <w:rsid w:val="00495941"/>
    <w:rsid w:val="00495996"/>
    <w:rsid w:val="00495A43"/>
    <w:rsid w:val="004961C1"/>
    <w:rsid w:val="00496416"/>
    <w:rsid w:val="004969F8"/>
    <w:rsid w:val="004A02C6"/>
    <w:rsid w:val="004A3347"/>
    <w:rsid w:val="004A363D"/>
    <w:rsid w:val="004A40E0"/>
    <w:rsid w:val="004A49BF"/>
    <w:rsid w:val="004A4D92"/>
    <w:rsid w:val="004A639B"/>
    <w:rsid w:val="004A6F5B"/>
    <w:rsid w:val="004A70A2"/>
    <w:rsid w:val="004A7279"/>
    <w:rsid w:val="004A73FB"/>
    <w:rsid w:val="004B0308"/>
    <w:rsid w:val="004B1795"/>
    <w:rsid w:val="004B2571"/>
    <w:rsid w:val="004B27B3"/>
    <w:rsid w:val="004B28F5"/>
    <w:rsid w:val="004B4693"/>
    <w:rsid w:val="004B55BE"/>
    <w:rsid w:val="004B57E5"/>
    <w:rsid w:val="004B5A41"/>
    <w:rsid w:val="004B6F97"/>
    <w:rsid w:val="004B7851"/>
    <w:rsid w:val="004B79C2"/>
    <w:rsid w:val="004C03B0"/>
    <w:rsid w:val="004C073F"/>
    <w:rsid w:val="004C08C7"/>
    <w:rsid w:val="004C268C"/>
    <w:rsid w:val="004C2868"/>
    <w:rsid w:val="004C2914"/>
    <w:rsid w:val="004C2EE4"/>
    <w:rsid w:val="004C4E7F"/>
    <w:rsid w:val="004C57BD"/>
    <w:rsid w:val="004C6530"/>
    <w:rsid w:val="004C6A57"/>
    <w:rsid w:val="004C7BE9"/>
    <w:rsid w:val="004D00A5"/>
    <w:rsid w:val="004D0BD5"/>
    <w:rsid w:val="004D1076"/>
    <w:rsid w:val="004D38BC"/>
    <w:rsid w:val="004D537B"/>
    <w:rsid w:val="004D5A57"/>
    <w:rsid w:val="004D5CDB"/>
    <w:rsid w:val="004D6B03"/>
    <w:rsid w:val="004D73C3"/>
    <w:rsid w:val="004D7D05"/>
    <w:rsid w:val="004E0187"/>
    <w:rsid w:val="004E0ABF"/>
    <w:rsid w:val="004E2354"/>
    <w:rsid w:val="004E2690"/>
    <w:rsid w:val="004E2716"/>
    <w:rsid w:val="004E2869"/>
    <w:rsid w:val="004E50E9"/>
    <w:rsid w:val="004E5346"/>
    <w:rsid w:val="004E7C13"/>
    <w:rsid w:val="004E7E28"/>
    <w:rsid w:val="004F0ABB"/>
    <w:rsid w:val="004F1575"/>
    <w:rsid w:val="004F180A"/>
    <w:rsid w:val="004F21A5"/>
    <w:rsid w:val="004F2428"/>
    <w:rsid w:val="004F37C3"/>
    <w:rsid w:val="004F3E42"/>
    <w:rsid w:val="004F6078"/>
    <w:rsid w:val="004F7DC5"/>
    <w:rsid w:val="00500133"/>
    <w:rsid w:val="005006D9"/>
    <w:rsid w:val="00500B5E"/>
    <w:rsid w:val="00500E03"/>
    <w:rsid w:val="00501C6E"/>
    <w:rsid w:val="00504300"/>
    <w:rsid w:val="00505473"/>
    <w:rsid w:val="00507C58"/>
    <w:rsid w:val="005109AB"/>
    <w:rsid w:val="005109ED"/>
    <w:rsid w:val="00511E3A"/>
    <w:rsid w:val="0051543B"/>
    <w:rsid w:val="00515BA6"/>
    <w:rsid w:val="005161A2"/>
    <w:rsid w:val="00517383"/>
    <w:rsid w:val="005203FD"/>
    <w:rsid w:val="00521A31"/>
    <w:rsid w:val="00522D41"/>
    <w:rsid w:val="005231E6"/>
    <w:rsid w:val="00524E6F"/>
    <w:rsid w:val="00525185"/>
    <w:rsid w:val="00525A8B"/>
    <w:rsid w:val="00525C80"/>
    <w:rsid w:val="00527CA2"/>
    <w:rsid w:val="00527D11"/>
    <w:rsid w:val="005314BD"/>
    <w:rsid w:val="005322F2"/>
    <w:rsid w:val="00532A4F"/>
    <w:rsid w:val="00533DFE"/>
    <w:rsid w:val="0053463E"/>
    <w:rsid w:val="005349CD"/>
    <w:rsid w:val="00534A3B"/>
    <w:rsid w:val="00534B68"/>
    <w:rsid w:val="00535EC7"/>
    <w:rsid w:val="00536D36"/>
    <w:rsid w:val="00536D69"/>
    <w:rsid w:val="00537041"/>
    <w:rsid w:val="0053717B"/>
    <w:rsid w:val="00537ABD"/>
    <w:rsid w:val="00541190"/>
    <w:rsid w:val="00541511"/>
    <w:rsid w:val="00541FD7"/>
    <w:rsid w:val="00544FF0"/>
    <w:rsid w:val="005455FA"/>
    <w:rsid w:val="00545EF6"/>
    <w:rsid w:val="00547620"/>
    <w:rsid w:val="00547710"/>
    <w:rsid w:val="00550050"/>
    <w:rsid w:val="00550101"/>
    <w:rsid w:val="0055106A"/>
    <w:rsid w:val="00551B91"/>
    <w:rsid w:val="00551C95"/>
    <w:rsid w:val="0055213C"/>
    <w:rsid w:val="0055344C"/>
    <w:rsid w:val="00555154"/>
    <w:rsid w:val="0055550A"/>
    <w:rsid w:val="00557534"/>
    <w:rsid w:val="00560444"/>
    <w:rsid w:val="00561DD6"/>
    <w:rsid w:val="00563042"/>
    <w:rsid w:val="00563134"/>
    <w:rsid w:val="00563430"/>
    <w:rsid w:val="00563B58"/>
    <w:rsid w:val="00564EFA"/>
    <w:rsid w:val="00565EF4"/>
    <w:rsid w:val="0056616B"/>
    <w:rsid w:val="00566652"/>
    <w:rsid w:val="00566B11"/>
    <w:rsid w:val="00567F81"/>
    <w:rsid w:val="0057184C"/>
    <w:rsid w:val="005740B7"/>
    <w:rsid w:val="005745F0"/>
    <w:rsid w:val="005749AF"/>
    <w:rsid w:val="005751B7"/>
    <w:rsid w:val="00575829"/>
    <w:rsid w:val="0057655D"/>
    <w:rsid w:val="00576DD7"/>
    <w:rsid w:val="0057756B"/>
    <w:rsid w:val="00577F39"/>
    <w:rsid w:val="00581AE2"/>
    <w:rsid w:val="0058216A"/>
    <w:rsid w:val="00582575"/>
    <w:rsid w:val="00583AA3"/>
    <w:rsid w:val="00586850"/>
    <w:rsid w:val="00586B0E"/>
    <w:rsid w:val="00586D71"/>
    <w:rsid w:val="005913BC"/>
    <w:rsid w:val="0059195F"/>
    <w:rsid w:val="00593A95"/>
    <w:rsid w:val="00594DDB"/>
    <w:rsid w:val="00595131"/>
    <w:rsid w:val="005953CD"/>
    <w:rsid w:val="0059762A"/>
    <w:rsid w:val="005A0743"/>
    <w:rsid w:val="005A10AD"/>
    <w:rsid w:val="005A4237"/>
    <w:rsid w:val="005A429E"/>
    <w:rsid w:val="005A446F"/>
    <w:rsid w:val="005A68E3"/>
    <w:rsid w:val="005A6F92"/>
    <w:rsid w:val="005A7091"/>
    <w:rsid w:val="005A7095"/>
    <w:rsid w:val="005A7B21"/>
    <w:rsid w:val="005B0C0F"/>
    <w:rsid w:val="005B146E"/>
    <w:rsid w:val="005B5876"/>
    <w:rsid w:val="005B76D9"/>
    <w:rsid w:val="005B7E1B"/>
    <w:rsid w:val="005C0EA3"/>
    <w:rsid w:val="005C1E93"/>
    <w:rsid w:val="005C2401"/>
    <w:rsid w:val="005C2533"/>
    <w:rsid w:val="005C4545"/>
    <w:rsid w:val="005C4F54"/>
    <w:rsid w:val="005C66FE"/>
    <w:rsid w:val="005C7F0F"/>
    <w:rsid w:val="005D0152"/>
    <w:rsid w:val="005D0F96"/>
    <w:rsid w:val="005D1B41"/>
    <w:rsid w:val="005D3926"/>
    <w:rsid w:val="005D41EA"/>
    <w:rsid w:val="005D46EB"/>
    <w:rsid w:val="005D533B"/>
    <w:rsid w:val="005D5DD6"/>
    <w:rsid w:val="005D701C"/>
    <w:rsid w:val="005E0787"/>
    <w:rsid w:val="005E1798"/>
    <w:rsid w:val="005E2FCD"/>
    <w:rsid w:val="005E3B99"/>
    <w:rsid w:val="005E4267"/>
    <w:rsid w:val="005E5728"/>
    <w:rsid w:val="005E5A95"/>
    <w:rsid w:val="005E5CB8"/>
    <w:rsid w:val="005E738F"/>
    <w:rsid w:val="005E77C3"/>
    <w:rsid w:val="005E7B37"/>
    <w:rsid w:val="005F0339"/>
    <w:rsid w:val="005F0815"/>
    <w:rsid w:val="005F09A6"/>
    <w:rsid w:val="005F1FB3"/>
    <w:rsid w:val="005F389F"/>
    <w:rsid w:val="005F3A86"/>
    <w:rsid w:val="005F3E05"/>
    <w:rsid w:val="005F5D88"/>
    <w:rsid w:val="005F5E9F"/>
    <w:rsid w:val="005F67AD"/>
    <w:rsid w:val="005F6BFB"/>
    <w:rsid w:val="005F7887"/>
    <w:rsid w:val="00600947"/>
    <w:rsid w:val="00600E4D"/>
    <w:rsid w:val="00601EE8"/>
    <w:rsid w:val="006044D6"/>
    <w:rsid w:val="00607C13"/>
    <w:rsid w:val="00612757"/>
    <w:rsid w:val="006138F1"/>
    <w:rsid w:val="00615C9C"/>
    <w:rsid w:val="00616615"/>
    <w:rsid w:val="006200C0"/>
    <w:rsid w:val="006207E5"/>
    <w:rsid w:val="00620DF2"/>
    <w:rsid w:val="00621DEA"/>
    <w:rsid w:val="00623869"/>
    <w:rsid w:val="006249C3"/>
    <w:rsid w:val="00624BEA"/>
    <w:rsid w:val="00625178"/>
    <w:rsid w:val="00625B79"/>
    <w:rsid w:val="00626C71"/>
    <w:rsid w:val="00627393"/>
    <w:rsid w:val="00630085"/>
    <w:rsid w:val="00631B93"/>
    <w:rsid w:val="00634231"/>
    <w:rsid w:val="006357C5"/>
    <w:rsid w:val="00635E78"/>
    <w:rsid w:val="0063698B"/>
    <w:rsid w:val="00636E1E"/>
    <w:rsid w:val="00636E6A"/>
    <w:rsid w:val="00637D7B"/>
    <w:rsid w:val="00637F91"/>
    <w:rsid w:val="00643797"/>
    <w:rsid w:val="00644BF5"/>
    <w:rsid w:val="00645320"/>
    <w:rsid w:val="00645360"/>
    <w:rsid w:val="00645582"/>
    <w:rsid w:val="00646A91"/>
    <w:rsid w:val="00647661"/>
    <w:rsid w:val="00647812"/>
    <w:rsid w:val="00650589"/>
    <w:rsid w:val="00650E24"/>
    <w:rsid w:val="006515AE"/>
    <w:rsid w:val="00651941"/>
    <w:rsid w:val="006535C7"/>
    <w:rsid w:val="00653CEE"/>
    <w:rsid w:val="006551A0"/>
    <w:rsid w:val="00655225"/>
    <w:rsid w:val="00655430"/>
    <w:rsid w:val="006569AF"/>
    <w:rsid w:val="00657302"/>
    <w:rsid w:val="00657ACF"/>
    <w:rsid w:val="006608AA"/>
    <w:rsid w:val="0066124C"/>
    <w:rsid w:val="00662542"/>
    <w:rsid w:val="00662850"/>
    <w:rsid w:val="006631A8"/>
    <w:rsid w:val="00663DF4"/>
    <w:rsid w:val="006662A3"/>
    <w:rsid w:val="00666850"/>
    <w:rsid w:val="00667B42"/>
    <w:rsid w:val="006712B2"/>
    <w:rsid w:val="00672A19"/>
    <w:rsid w:val="00672F82"/>
    <w:rsid w:val="0067404E"/>
    <w:rsid w:val="00674297"/>
    <w:rsid w:val="006755D7"/>
    <w:rsid w:val="0067698F"/>
    <w:rsid w:val="00676CC2"/>
    <w:rsid w:val="00677026"/>
    <w:rsid w:val="00677B0A"/>
    <w:rsid w:val="00677B5D"/>
    <w:rsid w:val="006800B5"/>
    <w:rsid w:val="006815D2"/>
    <w:rsid w:val="006820AF"/>
    <w:rsid w:val="00682B9D"/>
    <w:rsid w:val="00684530"/>
    <w:rsid w:val="006846C4"/>
    <w:rsid w:val="00684FD2"/>
    <w:rsid w:val="00687093"/>
    <w:rsid w:val="00687307"/>
    <w:rsid w:val="006908E4"/>
    <w:rsid w:val="00691585"/>
    <w:rsid w:val="0069312A"/>
    <w:rsid w:val="006940C8"/>
    <w:rsid w:val="00694C0F"/>
    <w:rsid w:val="00695C31"/>
    <w:rsid w:val="006963AA"/>
    <w:rsid w:val="006A034C"/>
    <w:rsid w:val="006A1223"/>
    <w:rsid w:val="006A1E63"/>
    <w:rsid w:val="006A272B"/>
    <w:rsid w:val="006A28FE"/>
    <w:rsid w:val="006A3E23"/>
    <w:rsid w:val="006A5CAD"/>
    <w:rsid w:val="006A628F"/>
    <w:rsid w:val="006A64E6"/>
    <w:rsid w:val="006B07D1"/>
    <w:rsid w:val="006B0866"/>
    <w:rsid w:val="006B09CA"/>
    <w:rsid w:val="006B2D57"/>
    <w:rsid w:val="006B36E5"/>
    <w:rsid w:val="006B37AB"/>
    <w:rsid w:val="006B4930"/>
    <w:rsid w:val="006B5460"/>
    <w:rsid w:val="006B666E"/>
    <w:rsid w:val="006B6DA3"/>
    <w:rsid w:val="006B77F1"/>
    <w:rsid w:val="006B787B"/>
    <w:rsid w:val="006B7E74"/>
    <w:rsid w:val="006C1C16"/>
    <w:rsid w:val="006C34C7"/>
    <w:rsid w:val="006C35E1"/>
    <w:rsid w:val="006C3ADF"/>
    <w:rsid w:val="006C3B18"/>
    <w:rsid w:val="006C3D16"/>
    <w:rsid w:val="006C560D"/>
    <w:rsid w:val="006C6B34"/>
    <w:rsid w:val="006C6FFC"/>
    <w:rsid w:val="006D1567"/>
    <w:rsid w:val="006D393A"/>
    <w:rsid w:val="006D3B3A"/>
    <w:rsid w:val="006D3B4D"/>
    <w:rsid w:val="006D4195"/>
    <w:rsid w:val="006D424B"/>
    <w:rsid w:val="006D4652"/>
    <w:rsid w:val="006D4C98"/>
    <w:rsid w:val="006D70F3"/>
    <w:rsid w:val="006D716B"/>
    <w:rsid w:val="006D746D"/>
    <w:rsid w:val="006D77AD"/>
    <w:rsid w:val="006D7E41"/>
    <w:rsid w:val="006E0773"/>
    <w:rsid w:val="006E08EB"/>
    <w:rsid w:val="006E33B5"/>
    <w:rsid w:val="006E3441"/>
    <w:rsid w:val="006E4256"/>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1592"/>
    <w:rsid w:val="00701C2B"/>
    <w:rsid w:val="0070297E"/>
    <w:rsid w:val="00702A8A"/>
    <w:rsid w:val="007061A3"/>
    <w:rsid w:val="007069EA"/>
    <w:rsid w:val="00710B1C"/>
    <w:rsid w:val="00713332"/>
    <w:rsid w:val="00717182"/>
    <w:rsid w:val="007175AE"/>
    <w:rsid w:val="00717641"/>
    <w:rsid w:val="007177AF"/>
    <w:rsid w:val="00720BF0"/>
    <w:rsid w:val="00720FBE"/>
    <w:rsid w:val="0072145B"/>
    <w:rsid w:val="0072165B"/>
    <w:rsid w:val="00721D2B"/>
    <w:rsid w:val="00722864"/>
    <w:rsid w:val="00722E80"/>
    <w:rsid w:val="00723343"/>
    <w:rsid w:val="00724DF9"/>
    <w:rsid w:val="00725271"/>
    <w:rsid w:val="0072602C"/>
    <w:rsid w:val="00726236"/>
    <w:rsid w:val="007272EC"/>
    <w:rsid w:val="00727343"/>
    <w:rsid w:val="007303AA"/>
    <w:rsid w:val="00731FB0"/>
    <w:rsid w:val="007326F9"/>
    <w:rsid w:val="007339A4"/>
    <w:rsid w:val="00734900"/>
    <w:rsid w:val="00734CF7"/>
    <w:rsid w:val="007354B9"/>
    <w:rsid w:val="00735A50"/>
    <w:rsid w:val="007364E4"/>
    <w:rsid w:val="00740038"/>
    <w:rsid w:val="00740DB2"/>
    <w:rsid w:val="00743B6F"/>
    <w:rsid w:val="00744B0D"/>
    <w:rsid w:val="00744DE2"/>
    <w:rsid w:val="00745532"/>
    <w:rsid w:val="0074737B"/>
    <w:rsid w:val="007479C7"/>
    <w:rsid w:val="00750425"/>
    <w:rsid w:val="0075065D"/>
    <w:rsid w:val="0075447B"/>
    <w:rsid w:val="00756749"/>
    <w:rsid w:val="00756D3B"/>
    <w:rsid w:val="00756DE3"/>
    <w:rsid w:val="007578AB"/>
    <w:rsid w:val="007579D2"/>
    <w:rsid w:val="007600CB"/>
    <w:rsid w:val="007620D9"/>
    <w:rsid w:val="007622DF"/>
    <w:rsid w:val="00763169"/>
    <w:rsid w:val="007634CF"/>
    <w:rsid w:val="007640B2"/>
    <w:rsid w:val="00765AAD"/>
    <w:rsid w:val="00767CFF"/>
    <w:rsid w:val="00770126"/>
    <w:rsid w:val="00770196"/>
    <w:rsid w:val="00770829"/>
    <w:rsid w:val="00770CDC"/>
    <w:rsid w:val="0077248C"/>
    <w:rsid w:val="0077272E"/>
    <w:rsid w:val="007760C8"/>
    <w:rsid w:val="00776869"/>
    <w:rsid w:val="00780BB1"/>
    <w:rsid w:val="00781C1A"/>
    <w:rsid w:val="00785B1B"/>
    <w:rsid w:val="00786246"/>
    <w:rsid w:val="00786787"/>
    <w:rsid w:val="007875DA"/>
    <w:rsid w:val="00787730"/>
    <w:rsid w:val="00787DCB"/>
    <w:rsid w:val="0079114B"/>
    <w:rsid w:val="00792116"/>
    <w:rsid w:val="007923D7"/>
    <w:rsid w:val="007926C1"/>
    <w:rsid w:val="007942D9"/>
    <w:rsid w:val="007A01A2"/>
    <w:rsid w:val="007A1DAA"/>
    <w:rsid w:val="007A2177"/>
    <w:rsid w:val="007A2775"/>
    <w:rsid w:val="007A3924"/>
    <w:rsid w:val="007A43B7"/>
    <w:rsid w:val="007A49EA"/>
    <w:rsid w:val="007A5301"/>
    <w:rsid w:val="007A5394"/>
    <w:rsid w:val="007A6290"/>
    <w:rsid w:val="007A7702"/>
    <w:rsid w:val="007A77C2"/>
    <w:rsid w:val="007B00FF"/>
    <w:rsid w:val="007B25E0"/>
    <w:rsid w:val="007B2FCD"/>
    <w:rsid w:val="007B3106"/>
    <w:rsid w:val="007B41C4"/>
    <w:rsid w:val="007B41F3"/>
    <w:rsid w:val="007B42C1"/>
    <w:rsid w:val="007B4ADD"/>
    <w:rsid w:val="007B5955"/>
    <w:rsid w:val="007B5CD7"/>
    <w:rsid w:val="007B6797"/>
    <w:rsid w:val="007B6DB9"/>
    <w:rsid w:val="007C162C"/>
    <w:rsid w:val="007C2E1A"/>
    <w:rsid w:val="007C32F0"/>
    <w:rsid w:val="007C35A0"/>
    <w:rsid w:val="007C39C6"/>
    <w:rsid w:val="007C3C46"/>
    <w:rsid w:val="007C4C12"/>
    <w:rsid w:val="007C60D5"/>
    <w:rsid w:val="007C679D"/>
    <w:rsid w:val="007C6E9F"/>
    <w:rsid w:val="007C7E90"/>
    <w:rsid w:val="007D06F4"/>
    <w:rsid w:val="007D074C"/>
    <w:rsid w:val="007D0BF3"/>
    <w:rsid w:val="007D0D7B"/>
    <w:rsid w:val="007D1596"/>
    <w:rsid w:val="007D2036"/>
    <w:rsid w:val="007D302D"/>
    <w:rsid w:val="007D393A"/>
    <w:rsid w:val="007D6278"/>
    <w:rsid w:val="007E05E8"/>
    <w:rsid w:val="007E0D4A"/>
    <w:rsid w:val="007E0DE4"/>
    <w:rsid w:val="007E26D5"/>
    <w:rsid w:val="007E2791"/>
    <w:rsid w:val="007E2948"/>
    <w:rsid w:val="007E3BB6"/>
    <w:rsid w:val="007E54BC"/>
    <w:rsid w:val="007E5BE8"/>
    <w:rsid w:val="007E61E8"/>
    <w:rsid w:val="007F199F"/>
    <w:rsid w:val="007F1B3D"/>
    <w:rsid w:val="007F4B89"/>
    <w:rsid w:val="007F5205"/>
    <w:rsid w:val="007F5CC9"/>
    <w:rsid w:val="007F6D04"/>
    <w:rsid w:val="007F763E"/>
    <w:rsid w:val="007F7BAA"/>
    <w:rsid w:val="008002BB"/>
    <w:rsid w:val="00801712"/>
    <w:rsid w:val="00803889"/>
    <w:rsid w:val="0080390F"/>
    <w:rsid w:val="00804117"/>
    <w:rsid w:val="00804A26"/>
    <w:rsid w:val="00804FA4"/>
    <w:rsid w:val="0080585B"/>
    <w:rsid w:val="00805AE1"/>
    <w:rsid w:val="00805B24"/>
    <w:rsid w:val="008062D2"/>
    <w:rsid w:val="0080742D"/>
    <w:rsid w:val="0080745B"/>
    <w:rsid w:val="008108BE"/>
    <w:rsid w:val="00810F7C"/>
    <w:rsid w:val="008125A9"/>
    <w:rsid w:val="0081372A"/>
    <w:rsid w:val="008141D6"/>
    <w:rsid w:val="008158F5"/>
    <w:rsid w:val="0081685C"/>
    <w:rsid w:val="008171B0"/>
    <w:rsid w:val="008207B7"/>
    <w:rsid w:val="00820EF2"/>
    <w:rsid w:val="00821136"/>
    <w:rsid w:val="00821F7C"/>
    <w:rsid w:val="00823BB2"/>
    <w:rsid w:val="00823D9F"/>
    <w:rsid w:val="00824127"/>
    <w:rsid w:val="008255B7"/>
    <w:rsid w:val="00826649"/>
    <w:rsid w:val="00827156"/>
    <w:rsid w:val="008277C1"/>
    <w:rsid w:val="00827BE9"/>
    <w:rsid w:val="00830541"/>
    <w:rsid w:val="0083054E"/>
    <w:rsid w:val="00831D26"/>
    <w:rsid w:val="00831FE5"/>
    <w:rsid w:val="00832B0C"/>
    <w:rsid w:val="00832B99"/>
    <w:rsid w:val="00832D77"/>
    <w:rsid w:val="00834FAD"/>
    <w:rsid w:val="00835726"/>
    <w:rsid w:val="008401EF"/>
    <w:rsid w:val="008415A2"/>
    <w:rsid w:val="00843802"/>
    <w:rsid w:val="00843EB5"/>
    <w:rsid w:val="00844CCB"/>
    <w:rsid w:val="00844E70"/>
    <w:rsid w:val="00845058"/>
    <w:rsid w:val="00845991"/>
    <w:rsid w:val="00846991"/>
    <w:rsid w:val="00847DB4"/>
    <w:rsid w:val="0085154E"/>
    <w:rsid w:val="008516E4"/>
    <w:rsid w:val="0085177C"/>
    <w:rsid w:val="0085280E"/>
    <w:rsid w:val="0085284F"/>
    <w:rsid w:val="00853516"/>
    <w:rsid w:val="00853679"/>
    <w:rsid w:val="0085396C"/>
    <w:rsid w:val="00855332"/>
    <w:rsid w:val="0085795E"/>
    <w:rsid w:val="008611A7"/>
    <w:rsid w:val="00861980"/>
    <w:rsid w:val="00863776"/>
    <w:rsid w:val="00863CCA"/>
    <w:rsid w:val="00864573"/>
    <w:rsid w:val="00865683"/>
    <w:rsid w:val="00866460"/>
    <w:rsid w:val="0086686E"/>
    <w:rsid w:val="0087019C"/>
    <w:rsid w:val="00870F67"/>
    <w:rsid w:val="00870FC2"/>
    <w:rsid w:val="00871D18"/>
    <w:rsid w:val="00872A13"/>
    <w:rsid w:val="00873269"/>
    <w:rsid w:val="0087401E"/>
    <w:rsid w:val="00874389"/>
    <w:rsid w:val="008762C3"/>
    <w:rsid w:val="00880AF4"/>
    <w:rsid w:val="00880CB6"/>
    <w:rsid w:val="008817A6"/>
    <w:rsid w:val="00881852"/>
    <w:rsid w:val="00882965"/>
    <w:rsid w:val="00882F6F"/>
    <w:rsid w:val="00883BBD"/>
    <w:rsid w:val="00883CF7"/>
    <w:rsid w:val="00883F03"/>
    <w:rsid w:val="00883F15"/>
    <w:rsid w:val="008842A5"/>
    <w:rsid w:val="008866E6"/>
    <w:rsid w:val="00887762"/>
    <w:rsid w:val="00891DFA"/>
    <w:rsid w:val="00892428"/>
    <w:rsid w:val="008935F2"/>
    <w:rsid w:val="00893A8F"/>
    <w:rsid w:val="008956CF"/>
    <w:rsid w:val="008969C1"/>
    <w:rsid w:val="008A129B"/>
    <w:rsid w:val="008A183C"/>
    <w:rsid w:val="008A1880"/>
    <w:rsid w:val="008A4332"/>
    <w:rsid w:val="008A47D9"/>
    <w:rsid w:val="008B0480"/>
    <w:rsid w:val="008B0766"/>
    <w:rsid w:val="008B0B6B"/>
    <w:rsid w:val="008B131C"/>
    <w:rsid w:val="008B1CC7"/>
    <w:rsid w:val="008B1E2D"/>
    <w:rsid w:val="008B5E7F"/>
    <w:rsid w:val="008B7A69"/>
    <w:rsid w:val="008B7A8F"/>
    <w:rsid w:val="008C0211"/>
    <w:rsid w:val="008C04DE"/>
    <w:rsid w:val="008C07C3"/>
    <w:rsid w:val="008C2318"/>
    <w:rsid w:val="008C2488"/>
    <w:rsid w:val="008C5854"/>
    <w:rsid w:val="008C5EFD"/>
    <w:rsid w:val="008C69C6"/>
    <w:rsid w:val="008C7347"/>
    <w:rsid w:val="008C7D34"/>
    <w:rsid w:val="008D06DF"/>
    <w:rsid w:val="008D077C"/>
    <w:rsid w:val="008D2BF7"/>
    <w:rsid w:val="008D3047"/>
    <w:rsid w:val="008D30B9"/>
    <w:rsid w:val="008D36F1"/>
    <w:rsid w:val="008D3F07"/>
    <w:rsid w:val="008D4A39"/>
    <w:rsid w:val="008D4D28"/>
    <w:rsid w:val="008D4EE5"/>
    <w:rsid w:val="008D61E7"/>
    <w:rsid w:val="008D61F8"/>
    <w:rsid w:val="008D6D6D"/>
    <w:rsid w:val="008D78FC"/>
    <w:rsid w:val="008D7F2D"/>
    <w:rsid w:val="008E00DF"/>
    <w:rsid w:val="008E05AF"/>
    <w:rsid w:val="008E1AA6"/>
    <w:rsid w:val="008E25BF"/>
    <w:rsid w:val="008E3910"/>
    <w:rsid w:val="008E4377"/>
    <w:rsid w:val="008E5272"/>
    <w:rsid w:val="008E6444"/>
    <w:rsid w:val="008E6E16"/>
    <w:rsid w:val="008F03EB"/>
    <w:rsid w:val="008F08BB"/>
    <w:rsid w:val="008F094A"/>
    <w:rsid w:val="008F16DF"/>
    <w:rsid w:val="008F1BF8"/>
    <w:rsid w:val="008F23A7"/>
    <w:rsid w:val="008F26BA"/>
    <w:rsid w:val="008F270C"/>
    <w:rsid w:val="008F6359"/>
    <w:rsid w:val="008F7053"/>
    <w:rsid w:val="008F7523"/>
    <w:rsid w:val="008F7657"/>
    <w:rsid w:val="00900AAA"/>
    <w:rsid w:val="009018BD"/>
    <w:rsid w:val="00902E57"/>
    <w:rsid w:val="0090313F"/>
    <w:rsid w:val="00903BFA"/>
    <w:rsid w:val="00904554"/>
    <w:rsid w:val="00904CEE"/>
    <w:rsid w:val="00905007"/>
    <w:rsid w:val="00906215"/>
    <w:rsid w:val="00910B3F"/>
    <w:rsid w:val="00910B68"/>
    <w:rsid w:val="0091162C"/>
    <w:rsid w:val="0091198A"/>
    <w:rsid w:val="009151A1"/>
    <w:rsid w:val="00917F94"/>
    <w:rsid w:val="0092274A"/>
    <w:rsid w:val="0092363F"/>
    <w:rsid w:val="00923909"/>
    <w:rsid w:val="00923A3D"/>
    <w:rsid w:val="00925A26"/>
    <w:rsid w:val="0092659B"/>
    <w:rsid w:val="00926E02"/>
    <w:rsid w:val="0092727F"/>
    <w:rsid w:val="00927890"/>
    <w:rsid w:val="00931465"/>
    <w:rsid w:val="00932EA8"/>
    <w:rsid w:val="00933F32"/>
    <w:rsid w:val="00934E92"/>
    <w:rsid w:val="00936B96"/>
    <w:rsid w:val="00936B97"/>
    <w:rsid w:val="009378A5"/>
    <w:rsid w:val="00940056"/>
    <w:rsid w:val="009402B2"/>
    <w:rsid w:val="00940710"/>
    <w:rsid w:val="00940981"/>
    <w:rsid w:val="00940DF2"/>
    <w:rsid w:val="00942090"/>
    <w:rsid w:val="00943634"/>
    <w:rsid w:val="00943793"/>
    <w:rsid w:val="00944E5F"/>
    <w:rsid w:val="00946BA1"/>
    <w:rsid w:val="0095037B"/>
    <w:rsid w:val="009505BB"/>
    <w:rsid w:val="00950A2A"/>
    <w:rsid w:val="00950BC7"/>
    <w:rsid w:val="00951418"/>
    <w:rsid w:val="009535DC"/>
    <w:rsid w:val="00953BA3"/>
    <w:rsid w:val="009560BB"/>
    <w:rsid w:val="00960299"/>
    <w:rsid w:val="009602F2"/>
    <w:rsid w:val="009618D8"/>
    <w:rsid w:val="009620D6"/>
    <w:rsid w:val="009628C7"/>
    <w:rsid w:val="0096291B"/>
    <w:rsid w:val="00962C41"/>
    <w:rsid w:val="00963166"/>
    <w:rsid w:val="00963AC0"/>
    <w:rsid w:val="00963DB0"/>
    <w:rsid w:val="00964196"/>
    <w:rsid w:val="00967ABE"/>
    <w:rsid w:val="009710E9"/>
    <w:rsid w:val="009713ED"/>
    <w:rsid w:val="00971B3A"/>
    <w:rsid w:val="00971C0A"/>
    <w:rsid w:val="009723A4"/>
    <w:rsid w:val="00972DDF"/>
    <w:rsid w:val="00980DBE"/>
    <w:rsid w:val="00980E04"/>
    <w:rsid w:val="00981BE3"/>
    <w:rsid w:val="00982659"/>
    <w:rsid w:val="00984DEF"/>
    <w:rsid w:val="00990EF7"/>
    <w:rsid w:val="00995DFB"/>
    <w:rsid w:val="009966BE"/>
    <w:rsid w:val="00996C3F"/>
    <w:rsid w:val="009A01F1"/>
    <w:rsid w:val="009A208F"/>
    <w:rsid w:val="009A3B3D"/>
    <w:rsid w:val="009A4FE5"/>
    <w:rsid w:val="009A54B0"/>
    <w:rsid w:val="009A578E"/>
    <w:rsid w:val="009A5AC0"/>
    <w:rsid w:val="009A60EE"/>
    <w:rsid w:val="009A7EC8"/>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5B11"/>
    <w:rsid w:val="009C5DD6"/>
    <w:rsid w:val="009C6538"/>
    <w:rsid w:val="009C79AD"/>
    <w:rsid w:val="009D15D8"/>
    <w:rsid w:val="009D1753"/>
    <w:rsid w:val="009D1790"/>
    <w:rsid w:val="009D26B6"/>
    <w:rsid w:val="009D31A2"/>
    <w:rsid w:val="009D40E4"/>
    <w:rsid w:val="009D425B"/>
    <w:rsid w:val="009D4CCE"/>
    <w:rsid w:val="009D5423"/>
    <w:rsid w:val="009D6288"/>
    <w:rsid w:val="009D68D2"/>
    <w:rsid w:val="009D6A81"/>
    <w:rsid w:val="009E2BA0"/>
    <w:rsid w:val="009E2D7F"/>
    <w:rsid w:val="009E2F45"/>
    <w:rsid w:val="009E3AE1"/>
    <w:rsid w:val="009E3D94"/>
    <w:rsid w:val="009E4039"/>
    <w:rsid w:val="009E5F3D"/>
    <w:rsid w:val="009E74EF"/>
    <w:rsid w:val="009E7C2F"/>
    <w:rsid w:val="009F0B9F"/>
    <w:rsid w:val="009F247A"/>
    <w:rsid w:val="009F3BC3"/>
    <w:rsid w:val="009F4206"/>
    <w:rsid w:val="009F4E0A"/>
    <w:rsid w:val="009F5CB7"/>
    <w:rsid w:val="009F61E7"/>
    <w:rsid w:val="009F7316"/>
    <w:rsid w:val="009F7654"/>
    <w:rsid w:val="009F7952"/>
    <w:rsid w:val="00A014BC"/>
    <w:rsid w:val="00A01720"/>
    <w:rsid w:val="00A03023"/>
    <w:rsid w:val="00A04130"/>
    <w:rsid w:val="00A0438A"/>
    <w:rsid w:val="00A0692C"/>
    <w:rsid w:val="00A07404"/>
    <w:rsid w:val="00A1142A"/>
    <w:rsid w:val="00A1267B"/>
    <w:rsid w:val="00A132AB"/>
    <w:rsid w:val="00A13FFF"/>
    <w:rsid w:val="00A153EE"/>
    <w:rsid w:val="00A15864"/>
    <w:rsid w:val="00A15FE6"/>
    <w:rsid w:val="00A16223"/>
    <w:rsid w:val="00A16C6E"/>
    <w:rsid w:val="00A1756D"/>
    <w:rsid w:val="00A17620"/>
    <w:rsid w:val="00A20B7E"/>
    <w:rsid w:val="00A213C9"/>
    <w:rsid w:val="00A22198"/>
    <w:rsid w:val="00A227F3"/>
    <w:rsid w:val="00A2286A"/>
    <w:rsid w:val="00A22A20"/>
    <w:rsid w:val="00A22BA3"/>
    <w:rsid w:val="00A23772"/>
    <w:rsid w:val="00A24CD2"/>
    <w:rsid w:val="00A2527D"/>
    <w:rsid w:val="00A25562"/>
    <w:rsid w:val="00A258A2"/>
    <w:rsid w:val="00A25CB4"/>
    <w:rsid w:val="00A27143"/>
    <w:rsid w:val="00A3073D"/>
    <w:rsid w:val="00A30895"/>
    <w:rsid w:val="00A31CFA"/>
    <w:rsid w:val="00A3300D"/>
    <w:rsid w:val="00A3569C"/>
    <w:rsid w:val="00A415AA"/>
    <w:rsid w:val="00A4161E"/>
    <w:rsid w:val="00A41BD5"/>
    <w:rsid w:val="00A42764"/>
    <w:rsid w:val="00A42EDF"/>
    <w:rsid w:val="00A43996"/>
    <w:rsid w:val="00A44616"/>
    <w:rsid w:val="00A44A20"/>
    <w:rsid w:val="00A44CF0"/>
    <w:rsid w:val="00A45BEA"/>
    <w:rsid w:val="00A46132"/>
    <w:rsid w:val="00A508A8"/>
    <w:rsid w:val="00A51B59"/>
    <w:rsid w:val="00A52D65"/>
    <w:rsid w:val="00A53F5E"/>
    <w:rsid w:val="00A54350"/>
    <w:rsid w:val="00A54761"/>
    <w:rsid w:val="00A54B22"/>
    <w:rsid w:val="00A551FD"/>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2BB"/>
    <w:rsid w:val="00A6747F"/>
    <w:rsid w:val="00A70A17"/>
    <w:rsid w:val="00A70ED7"/>
    <w:rsid w:val="00A7332A"/>
    <w:rsid w:val="00A7355D"/>
    <w:rsid w:val="00A74776"/>
    <w:rsid w:val="00A74DD2"/>
    <w:rsid w:val="00A758C1"/>
    <w:rsid w:val="00A75943"/>
    <w:rsid w:val="00A76043"/>
    <w:rsid w:val="00A775EC"/>
    <w:rsid w:val="00A777AF"/>
    <w:rsid w:val="00A8016B"/>
    <w:rsid w:val="00A814AE"/>
    <w:rsid w:val="00A81C1A"/>
    <w:rsid w:val="00A821DE"/>
    <w:rsid w:val="00A82283"/>
    <w:rsid w:val="00A824F2"/>
    <w:rsid w:val="00A82E71"/>
    <w:rsid w:val="00A86A5E"/>
    <w:rsid w:val="00A87F51"/>
    <w:rsid w:val="00A90205"/>
    <w:rsid w:val="00A90CD9"/>
    <w:rsid w:val="00A90DD1"/>
    <w:rsid w:val="00A91A27"/>
    <w:rsid w:val="00A91D8C"/>
    <w:rsid w:val="00A920E5"/>
    <w:rsid w:val="00A930AD"/>
    <w:rsid w:val="00A937B9"/>
    <w:rsid w:val="00A9418E"/>
    <w:rsid w:val="00A941A8"/>
    <w:rsid w:val="00A94BDE"/>
    <w:rsid w:val="00A951A6"/>
    <w:rsid w:val="00A95636"/>
    <w:rsid w:val="00A96ACF"/>
    <w:rsid w:val="00A97DE0"/>
    <w:rsid w:val="00AA099D"/>
    <w:rsid w:val="00AA2575"/>
    <w:rsid w:val="00AA2E53"/>
    <w:rsid w:val="00AA324C"/>
    <w:rsid w:val="00AA3FB0"/>
    <w:rsid w:val="00AA46DF"/>
    <w:rsid w:val="00AA5021"/>
    <w:rsid w:val="00AA50C6"/>
    <w:rsid w:val="00AA6750"/>
    <w:rsid w:val="00AA6B51"/>
    <w:rsid w:val="00AB176E"/>
    <w:rsid w:val="00AB18BE"/>
    <w:rsid w:val="00AB2813"/>
    <w:rsid w:val="00AB2A74"/>
    <w:rsid w:val="00AB4453"/>
    <w:rsid w:val="00AB4E57"/>
    <w:rsid w:val="00AB52C0"/>
    <w:rsid w:val="00AB5460"/>
    <w:rsid w:val="00AB73D5"/>
    <w:rsid w:val="00AB798A"/>
    <w:rsid w:val="00AB7FAB"/>
    <w:rsid w:val="00AC2048"/>
    <w:rsid w:val="00AC33D0"/>
    <w:rsid w:val="00AC4682"/>
    <w:rsid w:val="00AC4813"/>
    <w:rsid w:val="00AC490A"/>
    <w:rsid w:val="00AC6777"/>
    <w:rsid w:val="00AC76FC"/>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55B8"/>
    <w:rsid w:val="00AE5F30"/>
    <w:rsid w:val="00AE671D"/>
    <w:rsid w:val="00AE6920"/>
    <w:rsid w:val="00AE69E2"/>
    <w:rsid w:val="00AE7675"/>
    <w:rsid w:val="00AF194C"/>
    <w:rsid w:val="00AF1D6F"/>
    <w:rsid w:val="00AF43CC"/>
    <w:rsid w:val="00AF5BC7"/>
    <w:rsid w:val="00AF5CAC"/>
    <w:rsid w:val="00AF5D12"/>
    <w:rsid w:val="00AF692D"/>
    <w:rsid w:val="00AF6D73"/>
    <w:rsid w:val="00AF727C"/>
    <w:rsid w:val="00AF7924"/>
    <w:rsid w:val="00B02133"/>
    <w:rsid w:val="00B0217B"/>
    <w:rsid w:val="00B044A8"/>
    <w:rsid w:val="00B046CF"/>
    <w:rsid w:val="00B047C5"/>
    <w:rsid w:val="00B04B65"/>
    <w:rsid w:val="00B06139"/>
    <w:rsid w:val="00B061F7"/>
    <w:rsid w:val="00B064BA"/>
    <w:rsid w:val="00B06698"/>
    <w:rsid w:val="00B0693C"/>
    <w:rsid w:val="00B07D2A"/>
    <w:rsid w:val="00B07EF0"/>
    <w:rsid w:val="00B13348"/>
    <w:rsid w:val="00B153B5"/>
    <w:rsid w:val="00B2037D"/>
    <w:rsid w:val="00B20F99"/>
    <w:rsid w:val="00B2135A"/>
    <w:rsid w:val="00B215DF"/>
    <w:rsid w:val="00B21719"/>
    <w:rsid w:val="00B2254E"/>
    <w:rsid w:val="00B22757"/>
    <w:rsid w:val="00B2289F"/>
    <w:rsid w:val="00B236F3"/>
    <w:rsid w:val="00B24732"/>
    <w:rsid w:val="00B2513F"/>
    <w:rsid w:val="00B25C65"/>
    <w:rsid w:val="00B269C1"/>
    <w:rsid w:val="00B272CC"/>
    <w:rsid w:val="00B27B32"/>
    <w:rsid w:val="00B30942"/>
    <w:rsid w:val="00B30EB4"/>
    <w:rsid w:val="00B31EBB"/>
    <w:rsid w:val="00B34195"/>
    <w:rsid w:val="00B34742"/>
    <w:rsid w:val="00B36662"/>
    <w:rsid w:val="00B36C14"/>
    <w:rsid w:val="00B37C27"/>
    <w:rsid w:val="00B40C1C"/>
    <w:rsid w:val="00B4103F"/>
    <w:rsid w:val="00B41135"/>
    <w:rsid w:val="00B412D5"/>
    <w:rsid w:val="00B41A98"/>
    <w:rsid w:val="00B43EA6"/>
    <w:rsid w:val="00B45411"/>
    <w:rsid w:val="00B46DA7"/>
    <w:rsid w:val="00B47F5C"/>
    <w:rsid w:val="00B50CDD"/>
    <w:rsid w:val="00B532CB"/>
    <w:rsid w:val="00B53651"/>
    <w:rsid w:val="00B5467C"/>
    <w:rsid w:val="00B54B58"/>
    <w:rsid w:val="00B55078"/>
    <w:rsid w:val="00B55899"/>
    <w:rsid w:val="00B56943"/>
    <w:rsid w:val="00B57488"/>
    <w:rsid w:val="00B60839"/>
    <w:rsid w:val="00B616BA"/>
    <w:rsid w:val="00B61EF3"/>
    <w:rsid w:val="00B642F9"/>
    <w:rsid w:val="00B64FFB"/>
    <w:rsid w:val="00B65187"/>
    <w:rsid w:val="00B653C5"/>
    <w:rsid w:val="00B65CE7"/>
    <w:rsid w:val="00B67617"/>
    <w:rsid w:val="00B67999"/>
    <w:rsid w:val="00B7019B"/>
    <w:rsid w:val="00B71428"/>
    <w:rsid w:val="00B75149"/>
    <w:rsid w:val="00B751CB"/>
    <w:rsid w:val="00B7681C"/>
    <w:rsid w:val="00B77AE7"/>
    <w:rsid w:val="00B80979"/>
    <w:rsid w:val="00B82734"/>
    <w:rsid w:val="00B84EA3"/>
    <w:rsid w:val="00B85FB4"/>
    <w:rsid w:val="00B86124"/>
    <w:rsid w:val="00B86D42"/>
    <w:rsid w:val="00B87347"/>
    <w:rsid w:val="00B8749D"/>
    <w:rsid w:val="00B87B43"/>
    <w:rsid w:val="00B90010"/>
    <w:rsid w:val="00B91752"/>
    <w:rsid w:val="00B9175A"/>
    <w:rsid w:val="00B9263A"/>
    <w:rsid w:val="00B92BAE"/>
    <w:rsid w:val="00B958DB"/>
    <w:rsid w:val="00BA20C5"/>
    <w:rsid w:val="00BA2EED"/>
    <w:rsid w:val="00BA2EFB"/>
    <w:rsid w:val="00BA3688"/>
    <w:rsid w:val="00BA3812"/>
    <w:rsid w:val="00BA450A"/>
    <w:rsid w:val="00BA48AC"/>
    <w:rsid w:val="00BA54F8"/>
    <w:rsid w:val="00BA644C"/>
    <w:rsid w:val="00BA6EC4"/>
    <w:rsid w:val="00BA714D"/>
    <w:rsid w:val="00BB0182"/>
    <w:rsid w:val="00BB3B99"/>
    <w:rsid w:val="00BB3FDE"/>
    <w:rsid w:val="00BB459D"/>
    <w:rsid w:val="00BB4AB0"/>
    <w:rsid w:val="00BB60EC"/>
    <w:rsid w:val="00BB6989"/>
    <w:rsid w:val="00BB7BE3"/>
    <w:rsid w:val="00BB7CE5"/>
    <w:rsid w:val="00BB7DB1"/>
    <w:rsid w:val="00BC00C8"/>
    <w:rsid w:val="00BC1027"/>
    <w:rsid w:val="00BC12A7"/>
    <w:rsid w:val="00BC1FA0"/>
    <w:rsid w:val="00BC2CE0"/>
    <w:rsid w:val="00BC3010"/>
    <w:rsid w:val="00BC30AF"/>
    <w:rsid w:val="00BC32A3"/>
    <w:rsid w:val="00BC3AAF"/>
    <w:rsid w:val="00BC4572"/>
    <w:rsid w:val="00BC4574"/>
    <w:rsid w:val="00BC6363"/>
    <w:rsid w:val="00BC73D8"/>
    <w:rsid w:val="00BC73DE"/>
    <w:rsid w:val="00BC7D1B"/>
    <w:rsid w:val="00BD03AB"/>
    <w:rsid w:val="00BD4B6A"/>
    <w:rsid w:val="00BD65ED"/>
    <w:rsid w:val="00BD7989"/>
    <w:rsid w:val="00BD7A1C"/>
    <w:rsid w:val="00BE02B5"/>
    <w:rsid w:val="00BE0FDE"/>
    <w:rsid w:val="00BE1547"/>
    <w:rsid w:val="00BE216A"/>
    <w:rsid w:val="00BE2E96"/>
    <w:rsid w:val="00BE35D3"/>
    <w:rsid w:val="00BE35F1"/>
    <w:rsid w:val="00BE3797"/>
    <w:rsid w:val="00BE41C7"/>
    <w:rsid w:val="00BE45BD"/>
    <w:rsid w:val="00BE498C"/>
    <w:rsid w:val="00BE4AD6"/>
    <w:rsid w:val="00BE4C4D"/>
    <w:rsid w:val="00BE5564"/>
    <w:rsid w:val="00BE74A1"/>
    <w:rsid w:val="00BE7BD7"/>
    <w:rsid w:val="00BF045F"/>
    <w:rsid w:val="00BF1FD8"/>
    <w:rsid w:val="00BF2104"/>
    <w:rsid w:val="00BF26FC"/>
    <w:rsid w:val="00BF3D12"/>
    <w:rsid w:val="00BF434C"/>
    <w:rsid w:val="00BF5057"/>
    <w:rsid w:val="00BF5BDF"/>
    <w:rsid w:val="00C001EC"/>
    <w:rsid w:val="00C01B3B"/>
    <w:rsid w:val="00C0326A"/>
    <w:rsid w:val="00C0451F"/>
    <w:rsid w:val="00C04DDD"/>
    <w:rsid w:val="00C05833"/>
    <w:rsid w:val="00C05AA9"/>
    <w:rsid w:val="00C05C84"/>
    <w:rsid w:val="00C066AB"/>
    <w:rsid w:val="00C066F4"/>
    <w:rsid w:val="00C06793"/>
    <w:rsid w:val="00C10299"/>
    <w:rsid w:val="00C10D68"/>
    <w:rsid w:val="00C13120"/>
    <w:rsid w:val="00C1326D"/>
    <w:rsid w:val="00C135F7"/>
    <w:rsid w:val="00C1365A"/>
    <w:rsid w:val="00C136AD"/>
    <w:rsid w:val="00C15AA7"/>
    <w:rsid w:val="00C15B89"/>
    <w:rsid w:val="00C167D9"/>
    <w:rsid w:val="00C169BF"/>
    <w:rsid w:val="00C16A1D"/>
    <w:rsid w:val="00C16C41"/>
    <w:rsid w:val="00C17D7A"/>
    <w:rsid w:val="00C206C8"/>
    <w:rsid w:val="00C20714"/>
    <w:rsid w:val="00C20B48"/>
    <w:rsid w:val="00C20DDC"/>
    <w:rsid w:val="00C21EB7"/>
    <w:rsid w:val="00C224BA"/>
    <w:rsid w:val="00C22684"/>
    <w:rsid w:val="00C22EB4"/>
    <w:rsid w:val="00C23C3C"/>
    <w:rsid w:val="00C245A3"/>
    <w:rsid w:val="00C257F7"/>
    <w:rsid w:val="00C25987"/>
    <w:rsid w:val="00C277BB"/>
    <w:rsid w:val="00C30E00"/>
    <w:rsid w:val="00C314FF"/>
    <w:rsid w:val="00C3245A"/>
    <w:rsid w:val="00C32C3C"/>
    <w:rsid w:val="00C32F73"/>
    <w:rsid w:val="00C338C0"/>
    <w:rsid w:val="00C33EF8"/>
    <w:rsid w:val="00C354CE"/>
    <w:rsid w:val="00C36240"/>
    <w:rsid w:val="00C379EB"/>
    <w:rsid w:val="00C40403"/>
    <w:rsid w:val="00C406E1"/>
    <w:rsid w:val="00C40865"/>
    <w:rsid w:val="00C40D33"/>
    <w:rsid w:val="00C415E9"/>
    <w:rsid w:val="00C444F6"/>
    <w:rsid w:val="00C44A42"/>
    <w:rsid w:val="00C44ED4"/>
    <w:rsid w:val="00C47461"/>
    <w:rsid w:val="00C478D4"/>
    <w:rsid w:val="00C512BB"/>
    <w:rsid w:val="00C51ADF"/>
    <w:rsid w:val="00C51EBC"/>
    <w:rsid w:val="00C52138"/>
    <w:rsid w:val="00C53C81"/>
    <w:rsid w:val="00C55007"/>
    <w:rsid w:val="00C56AE9"/>
    <w:rsid w:val="00C56DA4"/>
    <w:rsid w:val="00C57A62"/>
    <w:rsid w:val="00C57A72"/>
    <w:rsid w:val="00C61477"/>
    <w:rsid w:val="00C62AFA"/>
    <w:rsid w:val="00C63366"/>
    <w:rsid w:val="00C66002"/>
    <w:rsid w:val="00C6656E"/>
    <w:rsid w:val="00C665FA"/>
    <w:rsid w:val="00C66D23"/>
    <w:rsid w:val="00C66E5E"/>
    <w:rsid w:val="00C67A38"/>
    <w:rsid w:val="00C70A0B"/>
    <w:rsid w:val="00C7120E"/>
    <w:rsid w:val="00C73492"/>
    <w:rsid w:val="00C73B2E"/>
    <w:rsid w:val="00C75241"/>
    <w:rsid w:val="00C75272"/>
    <w:rsid w:val="00C7609B"/>
    <w:rsid w:val="00C77CCD"/>
    <w:rsid w:val="00C80C8C"/>
    <w:rsid w:val="00C8123B"/>
    <w:rsid w:val="00C8221C"/>
    <w:rsid w:val="00C82ABD"/>
    <w:rsid w:val="00C84F84"/>
    <w:rsid w:val="00C85C63"/>
    <w:rsid w:val="00C86096"/>
    <w:rsid w:val="00C87146"/>
    <w:rsid w:val="00C8729F"/>
    <w:rsid w:val="00C87957"/>
    <w:rsid w:val="00C87FB1"/>
    <w:rsid w:val="00C92069"/>
    <w:rsid w:val="00C92B4E"/>
    <w:rsid w:val="00C92BAA"/>
    <w:rsid w:val="00C93C1B"/>
    <w:rsid w:val="00C94995"/>
    <w:rsid w:val="00C95495"/>
    <w:rsid w:val="00C9729E"/>
    <w:rsid w:val="00C97A2C"/>
    <w:rsid w:val="00CA114A"/>
    <w:rsid w:val="00CA1229"/>
    <w:rsid w:val="00CA174A"/>
    <w:rsid w:val="00CA241D"/>
    <w:rsid w:val="00CA2EA5"/>
    <w:rsid w:val="00CA3333"/>
    <w:rsid w:val="00CA3BA7"/>
    <w:rsid w:val="00CA3CCB"/>
    <w:rsid w:val="00CA51B1"/>
    <w:rsid w:val="00CA5306"/>
    <w:rsid w:val="00CA6A3B"/>
    <w:rsid w:val="00CA7130"/>
    <w:rsid w:val="00CB0EF7"/>
    <w:rsid w:val="00CB2B05"/>
    <w:rsid w:val="00CB3313"/>
    <w:rsid w:val="00CB3D0F"/>
    <w:rsid w:val="00CB4134"/>
    <w:rsid w:val="00CB5142"/>
    <w:rsid w:val="00CB5CC3"/>
    <w:rsid w:val="00CB750C"/>
    <w:rsid w:val="00CB7B81"/>
    <w:rsid w:val="00CB7CC0"/>
    <w:rsid w:val="00CC00D8"/>
    <w:rsid w:val="00CC08A1"/>
    <w:rsid w:val="00CC1641"/>
    <w:rsid w:val="00CC1666"/>
    <w:rsid w:val="00CC1B5C"/>
    <w:rsid w:val="00CC2113"/>
    <w:rsid w:val="00CC2CB0"/>
    <w:rsid w:val="00CC3C47"/>
    <w:rsid w:val="00CC4AC4"/>
    <w:rsid w:val="00CC68A5"/>
    <w:rsid w:val="00CC6CF2"/>
    <w:rsid w:val="00CC7803"/>
    <w:rsid w:val="00CC7AE7"/>
    <w:rsid w:val="00CD0C21"/>
    <w:rsid w:val="00CD315B"/>
    <w:rsid w:val="00CD4148"/>
    <w:rsid w:val="00CD4196"/>
    <w:rsid w:val="00CD5482"/>
    <w:rsid w:val="00CD6917"/>
    <w:rsid w:val="00CE0026"/>
    <w:rsid w:val="00CE08C6"/>
    <w:rsid w:val="00CE0FC1"/>
    <w:rsid w:val="00CE0FD1"/>
    <w:rsid w:val="00CE1367"/>
    <w:rsid w:val="00CE1B44"/>
    <w:rsid w:val="00CE322C"/>
    <w:rsid w:val="00CE382C"/>
    <w:rsid w:val="00CE453E"/>
    <w:rsid w:val="00CE5099"/>
    <w:rsid w:val="00CE6338"/>
    <w:rsid w:val="00CF0931"/>
    <w:rsid w:val="00CF09FA"/>
    <w:rsid w:val="00CF10C3"/>
    <w:rsid w:val="00CF136F"/>
    <w:rsid w:val="00CF233D"/>
    <w:rsid w:val="00CF2771"/>
    <w:rsid w:val="00CF29FF"/>
    <w:rsid w:val="00CF3727"/>
    <w:rsid w:val="00CF4B56"/>
    <w:rsid w:val="00CF4BA0"/>
    <w:rsid w:val="00CF4D64"/>
    <w:rsid w:val="00CF4EF7"/>
    <w:rsid w:val="00CF5004"/>
    <w:rsid w:val="00CF50A2"/>
    <w:rsid w:val="00CF6949"/>
    <w:rsid w:val="00CF7DD4"/>
    <w:rsid w:val="00D01DC5"/>
    <w:rsid w:val="00D02E4E"/>
    <w:rsid w:val="00D03A02"/>
    <w:rsid w:val="00D03ABC"/>
    <w:rsid w:val="00D043DB"/>
    <w:rsid w:val="00D0505D"/>
    <w:rsid w:val="00D052E2"/>
    <w:rsid w:val="00D065B4"/>
    <w:rsid w:val="00D07A85"/>
    <w:rsid w:val="00D07FD1"/>
    <w:rsid w:val="00D109E4"/>
    <w:rsid w:val="00D111E6"/>
    <w:rsid w:val="00D1182A"/>
    <w:rsid w:val="00D11CD8"/>
    <w:rsid w:val="00D12800"/>
    <w:rsid w:val="00D128F3"/>
    <w:rsid w:val="00D14247"/>
    <w:rsid w:val="00D15213"/>
    <w:rsid w:val="00D158C4"/>
    <w:rsid w:val="00D162B8"/>
    <w:rsid w:val="00D165B2"/>
    <w:rsid w:val="00D2057B"/>
    <w:rsid w:val="00D20F62"/>
    <w:rsid w:val="00D21AC9"/>
    <w:rsid w:val="00D2238C"/>
    <w:rsid w:val="00D22642"/>
    <w:rsid w:val="00D23378"/>
    <w:rsid w:val="00D24B18"/>
    <w:rsid w:val="00D265ED"/>
    <w:rsid w:val="00D32372"/>
    <w:rsid w:val="00D328BD"/>
    <w:rsid w:val="00D3294E"/>
    <w:rsid w:val="00D33F46"/>
    <w:rsid w:val="00D340B3"/>
    <w:rsid w:val="00D35003"/>
    <w:rsid w:val="00D35723"/>
    <w:rsid w:val="00D3622D"/>
    <w:rsid w:val="00D4218B"/>
    <w:rsid w:val="00D425F6"/>
    <w:rsid w:val="00D43488"/>
    <w:rsid w:val="00D4354F"/>
    <w:rsid w:val="00D4400D"/>
    <w:rsid w:val="00D44770"/>
    <w:rsid w:val="00D46421"/>
    <w:rsid w:val="00D46D33"/>
    <w:rsid w:val="00D473BF"/>
    <w:rsid w:val="00D51D3B"/>
    <w:rsid w:val="00D533F1"/>
    <w:rsid w:val="00D536B3"/>
    <w:rsid w:val="00D54049"/>
    <w:rsid w:val="00D544C8"/>
    <w:rsid w:val="00D5480B"/>
    <w:rsid w:val="00D54B5F"/>
    <w:rsid w:val="00D55A1A"/>
    <w:rsid w:val="00D55C92"/>
    <w:rsid w:val="00D562D6"/>
    <w:rsid w:val="00D5679A"/>
    <w:rsid w:val="00D56BBE"/>
    <w:rsid w:val="00D57DED"/>
    <w:rsid w:val="00D6033D"/>
    <w:rsid w:val="00D603B8"/>
    <w:rsid w:val="00D606B2"/>
    <w:rsid w:val="00D62D77"/>
    <w:rsid w:val="00D62EE2"/>
    <w:rsid w:val="00D62F20"/>
    <w:rsid w:val="00D6390A"/>
    <w:rsid w:val="00D63ACB"/>
    <w:rsid w:val="00D63BE4"/>
    <w:rsid w:val="00D64A9A"/>
    <w:rsid w:val="00D64D60"/>
    <w:rsid w:val="00D6539A"/>
    <w:rsid w:val="00D653A8"/>
    <w:rsid w:val="00D667D0"/>
    <w:rsid w:val="00D716C5"/>
    <w:rsid w:val="00D7171C"/>
    <w:rsid w:val="00D717FC"/>
    <w:rsid w:val="00D71F79"/>
    <w:rsid w:val="00D722FD"/>
    <w:rsid w:val="00D72AE0"/>
    <w:rsid w:val="00D744BA"/>
    <w:rsid w:val="00D7688A"/>
    <w:rsid w:val="00D76DF0"/>
    <w:rsid w:val="00D77000"/>
    <w:rsid w:val="00D80E55"/>
    <w:rsid w:val="00D834C3"/>
    <w:rsid w:val="00D83564"/>
    <w:rsid w:val="00D84E46"/>
    <w:rsid w:val="00D85773"/>
    <w:rsid w:val="00D85A96"/>
    <w:rsid w:val="00D85B8F"/>
    <w:rsid w:val="00D86880"/>
    <w:rsid w:val="00D86B66"/>
    <w:rsid w:val="00D90043"/>
    <w:rsid w:val="00D90051"/>
    <w:rsid w:val="00D91E5F"/>
    <w:rsid w:val="00D920B5"/>
    <w:rsid w:val="00D9313C"/>
    <w:rsid w:val="00D938E5"/>
    <w:rsid w:val="00D94FCC"/>
    <w:rsid w:val="00DA05D2"/>
    <w:rsid w:val="00DA19D5"/>
    <w:rsid w:val="00DA2106"/>
    <w:rsid w:val="00DA2736"/>
    <w:rsid w:val="00DA2756"/>
    <w:rsid w:val="00DA305F"/>
    <w:rsid w:val="00DA3919"/>
    <w:rsid w:val="00DA42BB"/>
    <w:rsid w:val="00DA4B62"/>
    <w:rsid w:val="00DA4FED"/>
    <w:rsid w:val="00DA6FA9"/>
    <w:rsid w:val="00DA7429"/>
    <w:rsid w:val="00DB186F"/>
    <w:rsid w:val="00DB1BB6"/>
    <w:rsid w:val="00DB2C4C"/>
    <w:rsid w:val="00DB3784"/>
    <w:rsid w:val="00DB4204"/>
    <w:rsid w:val="00DB48D5"/>
    <w:rsid w:val="00DB5168"/>
    <w:rsid w:val="00DB5737"/>
    <w:rsid w:val="00DB58A8"/>
    <w:rsid w:val="00DB694D"/>
    <w:rsid w:val="00DC0DDF"/>
    <w:rsid w:val="00DC0DEB"/>
    <w:rsid w:val="00DC1D3A"/>
    <w:rsid w:val="00DC1F0B"/>
    <w:rsid w:val="00DC2535"/>
    <w:rsid w:val="00DC44D5"/>
    <w:rsid w:val="00DC4E1A"/>
    <w:rsid w:val="00DC4F69"/>
    <w:rsid w:val="00DC524A"/>
    <w:rsid w:val="00DC6018"/>
    <w:rsid w:val="00DC61DD"/>
    <w:rsid w:val="00DC6316"/>
    <w:rsid w:val="00DC7070"/>
    <w:rsid w:val="00DC7278"/>
    <w:rsid w:val="00DD0096"/>
    <w:rsid w:val="00DD059B"/>
    <w:rsid w:val="00DD07DE"/>
    <w:rsid w:val="00DD2497"/>
    <w:rsid w:val="00DD2D04"/>
    <w:rsid w:val="00DD2D70"/>
    <w:rsid w:val="00DD46B3"/>
    <w:rsid w:val="00DD67F9"/>
    <w:rsid w:val="00DD69FF"/>
    <w:rsid w:val="00DE07C1"/>
    <w:rsid w:val="00DE07CE"/>
    <w:rsid w:val="00DE1A6A"/>
    <w:rsid w:val="00DE2EF2"/>
    <w:rsid w:val="00DE4388"/>
    <w:rsid w:val="00DE52FB"/>
    <w:rsid w:val="00DE5556"/>
    <w:rsid w:val="00DE5700"/>
    <w:rsid w:val="00DE57C4"/>
    <w:rsid w:val="00DE6C8F"/>
    <w:rsid w:val="00DF07B8"/>
    <w:rsid w:val="00DF0FFE"/>
    <w:rsid w:val="00DF1946"/>
    <w:rsid w:val="00DF2DE7"/>
    <w:rsid w:val="00DF337E"/>
    <w:rsid w:val="00DF3C3C"/>
    <w:rsid w:val="00DF44F3"/>
    <w:rsid w:val="00DF6844"/>
    <w:rsid w:val="00DF76D9"/>
    <w:rsid w:val="00DF7C87"/>
    <w:rsid w:val="00E003C9"/>
    <w:rsid w:val="00E010BD"/>
    <w:rsid w:val="00E01EB1"/>
    <w:rsid w:val="00E02343"/>
    <w:rsid w:val="00E02B93"/>
    <w:rsid w:val="00E02DDE"/>
    <w:rsid w:val="00E03E1E"/>
    <w:rsid w:val="00E05D53"/>
    <w:rsid w:val="00E07041"/>
    <w:rsid w:val="00E0764A"/>
    <w:rsid w:val="00E07F68"/>
    <w:rsid w:val="00E07F6B"/>
    <w:rsid w:val="00E1046C"/>
    <w:rsid w:val="00E14CA9"/>
    <w:rsid w:val="00E14E34"/>
    <w:rsid w:val="00E208A3"/>
    <w:rsid w:val="00E2091F"/>
    <w:rsid w:val="00E219E2"/>
    <w:rsid w:val="00E252E5"/>
    <w:rsid w:val="00E25A70"/>
    <w:rsid w:val="00E26D00"/>
    <w:rsid w:val="00E26E0B"/>
    <w:rsid w:val="00E27FAD"/>
    <w:rsid w:val="00E3050E"/>
    <w:rsid w:val="00E30696"/>
    <w:rsid w:val="00E31192"/>
    <w:rsid w:val="00E317C7"/>
    <w:rsid w:val="00E3194C"/>
    <w:rsid w:val="00E31CAF"/>
    <w:rsid w:val="00E329CF"/>
    <w:rsid w:val="00E35D81"/>
    <w:rsid w:val="00E36977"/>
    <w:rsid w:val="00E37A80"/>
    <w:rsid w:val="00E37B6B"/>
    <w:rsid w:val="00E404BD"/>
    <w:rsid w:val="00E44586"/>
    <w:rsid w:val="00E448F3"/>
    <w:rsid w:val="00E471F8"/>
    <w:rsid w:val="00E51770"/>
    <w:rsid w:val="00E52223"/>
    <w:rsid w:val="00E52238"/>
    <w:rsid w:val="00E52403"/>
    <w:rsid w:val="00E52B3E"/>
    <w:rsid w:val="00E536CE"/>
    <w:rsid w:val="00E53F04"/>
    <w:rsid w:val="00E540A5"/>
    <w:rsid w:val="00E54C41"/>
    <w:rsid w:val="00E564E5"/>
    <w:rsid w:val="00E569FF"/>
    <w:rsid w:val="00E56C80"/>
    <w:rsid w:val="00E60554"/>
    <w:rsid w:val="00E6228A"/>
    <w:rsid w:val="00E644EE"/>
    <w:rsid w:val="00E646DE"/>
    <w:rsid w:val="00E64BD5"/>
    <w:rsid w:val="00E658F9"/>
    <w:rsid w:val="00E65D88"/>
    <w:rsid w:val="00E66034"/>
    <w:rsid w:val="00E670F7"/>
    <w:rsid w:val="00E71871"/>
    <w:rsid w:val="00E72138"/>
    <w:rsid w:val="00E724EE"/>
    <w:rsid w:val="00E72968"/>
    <w:rsid w:val="00E74D14"/>
    <w:rsid w:val="00E7737B"/>
    <w:rsid w:val="00E8133A"/>
    <w:rsid w:val="00E82F8B"/>
    <w:rsid w:val="00E850ED"/>
    <w:rsid w:val="00E867A6"/>
    <w:rsid w:val="00E86BDB"/>
    <w:rsid w:val="00E870B1"/>
    <w:rsid w:val="00E870FD"/>
    <w:rsid w:val="00E87E6B"/>
    <w:rsid w:val="00E92BA2"/>
    <w:rsid w:val="00E93CE9"/>
    <w:rsid w:val="00E93F75"/>
    <w:rsid w:val="00E94B27"/>
    <w:rsid w:val="00E94B48"/>
    <w:rsid w:val="00E957CB"/>
    <w:rsid w:val="00EA0537"/>
    <w:rsid w:val="00EA1E2B"/>
    <w:rsid w:val="00EA22EC"/>
    <w:rsid w:val="00EA2896"/>
    <w:rsid w:val="00EA3FDF"/>
    <w:rsid w:val="00EA4E09"/>
    <w:rsid w:val="00EB02F6"/>
    <w:rsid w:val="00EB10EE"/>
    <w:rsid w:val="00EB116B"/>
    <w:rsid w:val="00EB18B9"/>
    <w:rsid w:val="00EB1F7B"/>
    <w:rsid w:val="00EB2CE1"/>
    <w:rsid w:val="00EB3817"/>
    <w:rsid w:val="00EB678E"/>
    <w:rsid w:val="00EB6CA6"/>
    <w:rsid w:val="00EB6DA5"/>
    <w:rsid w:val="00EB79DD"/>
    <w:rsid w:val="00EC0BC9"/>
    <w:rsid w:val="00EC173F"/>
    <w:rsid w:val="00EC19B9"/>
    <w:rsid w:val="00EC35A7"/>
    <w:rsid w:val="00EC3796"/>
    <w:rsid w:val="00EC5EB1"/>
    <w:rsid w:val="00EC5FED"/>
    <w:rsid w:val="00EC6131"/>
    <w:rsid w:val="00EC694D"/>
    <w:rsid w:val="00EC7046"/>
    <w:rsid w:val="00EC769B"/>
    <w:rsid w:val="00ED007A"/>
    <w:rsid w:val="00ED0898"/>
    <w:rsid w:val="00ED0B11"/>
    <w:rsid w:val="00ED4512"/>
    <w:rsid w:val="00ED6475"/>
    <w:rsid w:val="00ED7193"/>
    <w:rsid w:val="00ED7BC3"/>
    <w:rsid w:val="00EE0B1C"/>
    <w:rsid w:val="00EE12E5"/>
    <w:rsid w:val="00EE1F4F"/>
    <w:rsid w:val="00EE2903"/>
    <w:rsid w:val="00EE4022"/>
    <w:rsid w:val="00EE5512"/>
    <w:rsid w:val="00EE66A8"/>
    <w:rsid w:val="00EE7739"/>
    <w:rsid w:val="00EF06A3"/>
    <w:rsid w:val="00EF07CD"/>
    <w:rsid w:val="00EF0A3E"/>
    <w:rsid w:val="00EF0F3A"/>
    <w:rsid w:val="00EF1729"/>
    <w:rsid w:val="00EF1C71"/>
    <w:rsid w:val="00EF2603"/>
    <w:rsid w:val="00EF3014"/>
    <w:rsid w:val="00EF3DE8"/>
    <w:rsid w:val="00EF3E0C"/>
    <w:rsid w:val="00EF410A"/>
    <w:rsid w:val="00EF41DE"/>
    <w:rsid w:val="00EF53BD"/>
    <w:rsid w:val="00EF60EB"/>
    <w:rsid w:val="00EF6572"/>
    <w:rsid w:val="00EF6AFD"/>
    <w:rsid w:val="00F02F68"/>
    <w:rsid w:val="00F040DD"/>
    <w:rsid w:val="00F047EC"/>
    <w:rsid w:val="00F05201"/>
    <w:rsid w:val="00F05888"/>
    <w:rsid w:val="00F05A9B"/>
    <w:rsid w:val="00F06931"/>
    <w:rsid w:val="00F07663"/>
    <w:rsid w:val="00F113A3"/>
    <w:rsid w:val="00F114BC"/>
    <w:rsid w:val="00F11DDA"/>
    <w:rsid w:val="00F13A06"/>
    <w:rsid w:val="00F14393"/>
    <w:rsid w:val="00F1496F"/>
    <w:rsid w:val="00F14A89"/>
    <w:rsid w:val="00F14D09"/>
    <w:rsid w:val="00F153E2"/>
    <w:rsid w:val="00F203C2"/>
    <w:rsid w:val="00F2047C"/>
    <w:rsid w:val="00F20B69"/>
    <w:rsid w:val="00F2275F"/>
    <w:rsid w:val="00F231B4"/>
    <w:rsid w:val="00F243B5"/>
    <w:rsid w:val="00F26516"/>
    <w:rsid w:val="00F26977"/>
    <w:rsid w:val="00F30796"/>
    <w:rsid w:val="00F310A7"/>
    <w:rsid w:val="00F3268B"/>
    <w:rsid w:val="00F332B9"/>
    <w:rsid w:val="00F33814"/>
    <w:rsid w:val="00F33CAF"/>
    <w:rsid w:val="00F33EDD"/>
    <w:rsid w:val="00F34BA5"/>
    <w:rsid w:val="00F355B8"/>
    <w:rsid w:val="00F36262"/>
    <w:rsid w:val="00F37EBA"/>
    <w:rsid w:val="00F40561"/>
    <w:rsid w:val="00F40DC1"/>
    <w:rsid w:val="00F41A16"/>
    <w:rsid w:val="00F41A33"/>
    <w:rsid w:val="00F41B98"/>
    <w:rsid w:val="00F42B75"/>
    <w:rsid w:val="00F42B9B"/>
    <w:rsid w:val="00F435E3"/>
    <w:rsid w:val="00F43E5E"/>
    <w:rsid w:val="00F4498C"/>
    <w:rsid w:val="00F44CA9"/>
    <w:rsid w:val="00F4599A"/>
    <w:rsid w:val="00F4625E"/>
    <w:rsid w:val="00F465FA"/>
    <w:rsid w:val="00F47E74"/>
    <w:rsid w:val="00F50892"/>
    <w:rsid w:val="00F525D9"/>
    <w:rsid w:val="00F54126"/>
    <w:rsid w:val="00F547E7"/>
    <w:rsid w:val="00F54B88"/>
    <w:rsid w:val="00F54C3D"/>
    <w:rsid w:val="00F56CE9"/>
    <w:rsid w:val="00F570C8"/>
    <w:rsid w:val="00F57A48"/>
    <w:rsid w:val="00F60C96"/>
    <w:rsid w:val="00F62266"/>
    <w:rsid w:val="00F62901"/>
    <w:rsid w:val="00F63B00"/>
    <w:rsid w:val="00F648BE"/>
    <w:rsid w:val="00F66AA5"/>
    <w:rsid w:val="00F67373"/>
    <w:rsid w:val="00F722B4"/>
    <w:rsid w:val="00F733A3"/>
    <w:rsid w:val="00F758CE"/>
    <w:rsid w:val="00F77309"/>
    <w:rsid w:val="00F77945"/>
    <w:rsid w:val="00F77EA1"/>
    <w:rsid w:val="00F805C2"/>
    <w:rsid w:val="00F80FF2"/>
    <w:rsid w:val="00F81A14"/>
    <w:rsid w:val="00F81DDA"/>
    <w:rsid w:val="00F82462"/>
    <w:rsid w:val="00F83F8B"/>
    <w:rsid w:val="00F84AA0"/>
    <w:rsid w:val="00F84F6A"/>
    <w:rsid w:val="00F8509F"/>
    <w:rsid w:val="00F85244"/>
    <w:rsid w:val="00F85AD4"/>
    <w:rsid w:val="00F90111"/>
    <w:rsid w:val="00F91640"/>
    <w:rsid w:val="00F92CF1"/>
    <w:rsid w:val="00F93D24"/>
    <w:rsid w:val="00F945E3"/>
    <w:rsid w:val="00F94802"/>
    <w:rsid w:val="00F951DF"/>
    <w:rsid w:val="00F95411"/>
    <w:rsid w:val="00F95A93"/>
    <w:rsid w:val="00F96224"/>
    <w:rsid w:val="00F97AA5"/>
    <w:rsid w:val="00FA0A58"/>
    <w:rsid w:val="00FA292D"/>
    <w:rsid w:val="00FA443C"/>
    <w:rsid w:val="00FA4E02"/>
    <w:rsid w:val="00FA526C"/>
    <w:rsid w:val="00FA58FD"/>
    <w:rsid w:val="00FA5C07"/>
    <w:rsid w:val="00FA60EB"/>
    <w:rsid w:val="00FA6CFB"/>
    <w:rsid w:val="00FA6E5A"/>
    <w:rsid w:val="00FA7175"/>
    <w:rsid w:val="00FA7370"/>
    <w:rsid w:val="00FA7AF1"/>
    <w:rsid w:val="00FA7D62"/>
    <w:rsid w:val="00FB066B"/>
    <w:rsid w:val="00FB1801"/>
    <w:rsid w:val="00FB2389"/>
    <w:rsid w:val="00FB2E23"/>
    <w:rsid w:val="00FB330E"/>
    <w:rsid w:val="00FB3BF0"/>
    <w:rsid w:val="00FB448C"/>
    <w:rsid w:val="00FB6856"/>
    <w:rsid w:val="00FB6B49"/>
    <w:rsid w:val="00FC04F8"/>
    <w:rsid w:val="00FC429D"/>
    <w:rsid w:val="00FC442B"/>
    <w:rsid w:val="00FC4E94"/>
    <w:rsid w:val="00FC546C"/>
    <w:rsid w:val="00FC6CBD"/>
    <w:rsid w:val="00FD0037"/>
    <w:rsid w:val="00FD036D"/>
    <w:rsid w:val="00FD07EB"/>
    <w:rsid w:val="00FD0EEE"/>
    <w:rsid w:val="00FD1B2F"/>
    <w:rsid w:val="00FD2092"/>
    <w:rsid w:val="00FD20F2"/>
    <w:rsid w:val="00FD2576"/>
    <w:rsid w:val="00FD29E0"/>
    <w:rsid w:val="00FD30F4"/>
    <w:rsid w:val="00FD4CAA"/>
    <w:rsid w:val="00FD4DE1"/>
    <w:rsid w:val="00FD5A87"/>
    <w:rsid w:val="00FD6574"/>
    <w:rsid w:val="00FD7586"/>
    <w:rsid w:val="00FD784E"/>
    <w:rsid w:val="00FE0703"/>
    <w:rsid w:val="00FE13FD"/>
    <w:rsid w:val="00FE2119"/>
    <w:rsid w:val="00FE22F7"/>
    <w:rsid w:val="00FE293F"/>
    <w:rsid w:val="00FE3566"/>
    <w:rsid w:val="00FE3E20"/>
    <w:rsid w:val="00FE3FCF"/>
    <w:rsid w:val="00FE5071"/>
    <w:rsid w:val="00FE61C2"/>
    <w:rsid w:val="00FE6F30"/>
    <w:rsid w:val="00FE71F9"/>
    <w:rsid w:val="00FE7F92"/>
    <w:rsid w:val="00FF1222"/>
    <w:rsid w:val="00FF17A9"/>
    <w:rsid w:val="00FF29A6"/>
    <w:rsid w:val="00FF2BC8"/>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7F"/>
    <w:pPr>
      <w:spacing w:line="360" w:lineRule="auto"/>
    </w:pPr>
    <w:rPr>
      <w:rFonts w:ascii="Calibri" w:hAnsi="Calibri"/>
      <w:sz w:val="22"/>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qFormat/>
    <w:rsid w:val="0003747F"/>
    <w:rPr>
      <w:sz w:val="1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03747F"/>
    <w:pPr>
      <w:spacing w:after="200"/>
    </w:pPr>
    <w:rPr>
      <w:b/>
      <w:bCs/>
      <w:sz w:val="20"/>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sz w:val="28"/>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1D72F2"/>
    <w:rPr>
      <w:rFonts w:ascii="Calibri" w:hAnsi="Calibri"/>
      <w:b/>
      <w:bCs/>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053147"/>
    <w:pPr>
      <w:numPr>
        <w:ilvl w:val="1"/>
        <w:numId w:val="4"/>
      </w:numPr>
      <w:spacing w:before="120" w:after="120"/>
      <w:outlineLvl w:val="1"/>
    </w:pPr>
    <w:rPr>
      <w:rFonts w:ascii="Arial" w:hAnsi="Arial"/>
      <w:b/>
      <w:bCs/>
      <w:sz w:val="24"/>
      <w:szCs w:val="19"/>
      <w:lang w:val="en-GB" w:eastAsia="en-GB"/>
    </w:rPr>
  </w:style>
  <w:style w:type="paragraph" w:customStyle="1" w:styleId="Heading3">
    <w:name w:val="_Heading 3"/>
    <w:next w:val="Normal"/>
    <w:qFormat/>
    <w:rsid w:val="00053147"/>
    <w:pPr>
      <w:numPr>
        <w:ilvl w:val="2"/>
        <w:numId w:val="4"/>
      </w:numPr>
      <w:tabs>
        <w:tab w:val="clear" w:pos="992"/>
        <w:tab w:val="num" w:pos="1622"/>
      </w:tabs>
      <w:spacing w:before="120" w:after="120"/>
      <w:ind w:left="1622"/>
      <w:outlineLvl w:val="2"/>
    </w:pPr>
    <w:rPr>
      <w:rFonts w:ascii="Arial" w:hAnsi="Arial"/>
      <w:b/>
      <w:bCs/>
      <w:color w:val="000000"/>
      <w:sz w:val="22"/>
      <w:szCs w:val="22"/>
      <w:lang w:val="en-GB" w:eastAsia="en-GB"/>
    </w:rPr>
  </w:style>
  <w:style w:type="numbering" w:customStyle="1" w:styleId="HeadingStyles">
    <w:name w:val="_ Heading Styles"/>
    <w:basedOn w:val="NoList"/>
    <w:rsid w:val="00053147"/>
    <w:pPr>
      <w:numPr>
        <w:numId w:val="13"/>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sz w:val="28"/>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AB4E57"/>
    <w:rPr>
      <w:rFonts w:ascii="Arial" w:hAnsi="Arial" w:cs="Arial"/>
      <w:b/>
      <w:bCs/>
      <w:sz w:val="1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2B2941"/>
    <w:pPr>
      <w:numPr>
        <w:numId w:val="10"/>
      </w:numPr>
      <w:pBdr>
        <w:bottom w:val="single" w:sz="4" w:space="6" w:color="9F9F9F"/>
      </w:pBdr>
      <w:tabs>
        <w:tab w:val="left" w:pos="851"/>
      </w:tabs>
    </w:pPr>
    <w:rPr>
      <w:rFonts w:ascii="Verdana" w:hAnsi="Verdana" w:cs="Liberation Serif"/>
      <w:color w:val="1F5CA9"/>
      <w:sz w:val="28"/>
      <w:szCs w:val="28"/>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rFonts w:ascii="Calibri" w:hAnsi="Calibri"/>
      <w:b w:val="0"/>
      <w:color w:val="1F5CA9"/>
      <w:sz w:val="32"/>
      <w:lang w:bidi="en-US"/>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b w:val="0"/>
      <w:color w:val="1F5CA9"/>
      <w:sz w:val="28"/>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paragraph" w:styleId="HTMLPreformatted">
    <w:name w:val="HTML Preformatted"/>
    <w:basedOn w:val="Normal"/>
    <w:link w:val="HTMLPreformattedChar"/>
    <w:uiPriority w:val="99"/>
    <w:unhideWhenUsed/>
    <w:rsid w:val="006E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4256"/>
    <w:rPr>
      <w:rFonts w:ascii="Courier New" w:hAnsi="Courier New" w:cs="Courier New"/>
    </w:rPr>
  </w:style>
  <w:style w:type="paragraph" w:customStyle="1" w:styleId="TableContents">
    <w:name w:val="Table Contents"/>
    <w:basedOn w:val="Normal"/>
    <w:rsid w:val="00C51ADF"/>
    <w:pPr>
      <w:suppressLineNumbers/>
      <w:suppressAutoHyphens/>
    </w:pPr>
    <w:rPr>
      <w:rFonts w:cs="Calibri"/>
      <w:sz w:val="28"/>
      <w:lang w:eastAsia="ar-SA"/>
    </w:rPr>
  </w:style>
  <w:style w:type="paragraph" w:customStyle="1" w:styleId="TableHeading">
    <w:name w:val="Table Heading"/>
    <w:basedOn w:val="TableContents"/>
    <w:rsid w:val="00C51ADF"/>
    <w:pPr>
      <w:jc w:val="center"/>
    </w:pPr>
    <w:rPr>
      <w:b/>
      <w:bCs/>
    </w:rPr>
  </w:style>
  <w:style w:type="character" w:customStyle="1" w:styleId="WW8Num15z5">
    <w:name w:val="WW8Num15z5"/>
    <w:rsid w:val="00C51A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NumberedStyles"/>
    <w:pPr>
      <w:numPr>
        <w:numId w:val="5"/>
      </w:numPr>
    </w:pPr>
  </w:style>
  <w:style w:type="numbering" w:customStyle="1" w:styleId="Heading2Char">
    <w:name w:val="ListBulletStyles"/>
    <w:pPr>
      <w:numPr>
        <w:numId w:val="3"/>
      </w:numPr>
    </w:pPr>
  </w:style>
  <w:style w:type="numbering" w:customStyle="1" w:styleId="Heading3Char">
    <w:name w:val="HeadingStyles"/>
    <w:pPr>
      <w:numPr>
        <w:numId w:val="4"/>
      </w:numPr>
    </w:pPr>
  </w:style>
  <w:style w:type="numbering" w:customStyle="1" w:styleId="Heading4Char">
    <w:name w:val="DraftNumberedList"/>
    <w:pPr>
      <w:numPr>
        <w:numId w:val="1"/>
      </w:numPr>
    </w:pPr>
  </w:style>
</w:styles>
</file>

<file path=word/webSettings.xml><?xml version="1.0" encoding="utf-8"?>
<w:webSettings xmlns:r="http://schemas.openxmlformats.org/officeDocument/2006/relationships" xmlns:w="http://schemas.openxmlformats.org/wordprocessingml/2006/main">
  <w:divs>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198786148">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18115573">
      <w:bodyDiv w:val="1"/>
      <w:marLeft w:val="0"/>
      <w:marRight w:val="0"/>
      <w:marTop w:val="0"/>
      <w:marBottom w:val="0"/>
      <w:divBdr>
        <w:top w:val="none" w:sz="0" w:space="0" w:color="auto"/>
        <w:left w:val="none" w:sz="0" w:space="0" w:color="auto"/>
        <w:bottom w:val="none" w:sz="0" w:space="0" w:color="auto"/>
        <w:right w:val="none" w:sz="0" w:space="0" w:color="auto"/>
      </w:divBdr>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92183823">
      <w:bodyDiv w:val="1"/>
      <w:marLeft w:val="0"/>
      <w:marRight w:val="0"/>
      <w:marTop w:val="0"/>
      <w:marBottom w:val="0"/>
      <w:divBdr>
        <w:top w:val="none" w:sz="0" w:space="0" w:color="auto"/>
        <w:left w:val="none" w:sz="0" w:space="0" w:color="auto"/>
        <w:bottom w:val="none" w:sz="0" w:space="0" w:color="auto"/>
        <w:right w:val="none" w:sz="0" w:space="0" w:color="auto"/>
      </w:divBdr>
    </w:div>
    <w:div w:id="624585000">
      <w:bodyDiv w:val="1"/>
      <w:marLeft w:val="0"/>
      <w:marRight w:val="0"/>
      <w:marTop w:val="0"/>
      <w:marBottom w:val="0"/>
      <w:divBdr>
        <w:top w:val="none" w:sz="0" w:space="0" w:color="auto"/>
        <w:left w:val="none" w:sz="0" w:space="0" w:color="auto"/>
        <w:bottom w:val="none" w:sz="0" w:space="0" w:color="auto"/>
        <w:right w:val="none" w:sz="0" w:space="0" w:color="auto"/>
      </w:divBdr>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4386850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24759978">
      <w:bodyDiv w:val="1"/>
      <w:marLeft w:val="0"/>
      <w:marRight w:val="0"/>
      <w:marTop w:val="0"/>
      <w:marBottom w:val="0"/>
      <w:divBdr>
        <w:top w:val="none" w:sz="0" w:space="0" w:color="auto"/>
        <w:left w:val="none" w:sz="0" w:space="0" w:color="auto"/>
        <w:bottom w:val="none" w:sz="0" w:space="0" w:color="auto"/>
        <w:right w:val="none" w:sz="0" w:space="0" w:color="auto"/>
      </w:divBdr>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83801629">
      <w:bodyDiv w:val="1"/>
      <w:marLeft w:val="0"/>
      <w:marRight w:val="0"/>
      <w:marTop w:val="0"/>
      <w:marBottom w:val="0"/>
      <w:divBdr>
        <w:top w:val="none" w:sz="0" w:space="0" w:color="auto"/>
        <w:left w:val="none" w:sz="0" w:space="0" w:color="auto"/>
        <w:bottom w:val="none" w:sz="0" w:space="0" w:color="auto"/>
        <w:right w:val="none" w:sz="0" w:space="0" w:color="auto"/>
      </w:divBdr>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3336745">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4233">
      <w:bodyDiv w:val="1"/>
      <w:marLeft w:val="0"/>
      <w:marRight w:val="0"/>
      <w:marTop w:val="0"/>
      <w:marBottom w:val="0"/>
      <w:divBdr>
        <w:top w:val="none" w:sz="0" w:space="0" w:color="auto"/>
        <w:left w:val="none" w:sz="0" w:space="0" w:color="auto"/>
        <w:bottom w:val="none" w:sz="0" w:space="0" w:color="auto"/>
        <w:right w:val="none" w:sz="0" w:space="0" w:color="auto"/>
      </w:divBdr>
    </w:div>
    <w:div w:id="1701737344">
      <w:bodyDiv w:val="1"/>
      <w:marLeft w:val="0"/>
      <w:marRight w:val="0"/>
      <w:marTop w:val="0"/>
      <w:marBottom w:val="0"/>
      <w:divBdr>
        <w:top w:val="none" w:sz="0" w:space="0" w:color="auto"/>
        <w:left w:val="none" w:sz="0" w:space="0" w:color="auto"/>
        <w:bottom w:val="none" w:sz="0" w:space="0" w:color="auto"/>
        <w:right w:val="none" w:sz="0" w:space="0" w:color="auto"/>
      </w:divBdr>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19208662">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600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192.168.0.36/clients/elision-cims/elision-dialer/admin/dept_wise_report.php" TargetMode="External"/><Relationship Id="rId26" Type="http://schemas.openxmlformats.org/officeDocument/2006/relationships/hyperlink" Target="http://192.168.0.125/clients/elision-cims/elision-dialer/admin/sms_tpls.php?module=SMS&amp;section=template&amp;category=SMS_Module_Templat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92.168.0.36/clients/elision-cims/elision-dialer/admin/outbound_did_report.php"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192.168.0.36/clients/elision-cims/elision-dialer/admin/outbound_call_count_report.php" TargetMode="External"/><Relationship Id="rId20" Type="http://schemas.openxmlformats.org/officeDocument/2006/relationships/hyperlink" Target="http://192.168.0.11/clients/elision-cims/elision-dialer/admin/manual_dial_call_recording.php" TargetMode="External"/><Relationship Id="rId29" Type="http://schemas.openxmlformats.org/officeDocument/2006/relationships/hyperlink" Target="http://192.168.0.125/clients/elision-cims/elision-dialer/admin/email_template.php?id=1&amp;module=Email&amp;section=email_templates&amp;category=Email_Module_Templates" TargetMode="External"/><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92.168.0.11/clients/elision-cims/elision-dialer/admin/AST_DIDstats.php" TargetMode="External"/><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smsjust.com/blank/sms/user/urlsms.php" TargetMode="External"/><Relationship Id="rId36" Type="http://schemas.openxmlformats.org/officeDocument/2006/relationships/fontTable" Target="fontTable.xml"/><Relationship Id="rId10" Type="http://schemas.openxmlformats.org/officeDocument/2006/relationships/hyperlink" Target="http://192.168.0.36/clients/elision-cims/elisio-dialer/admin/inbound_did_report.php" TargetMode="External"/><Relationship Id="rId19" Type="http://schemas.openxmlformats.org/officeDocument/2006/relationships/image" Target="media/image7.png"/><Relationship Id="rId31" Type="http://schemas.openxmlformats.org/officeDocument/2006/relationships/hyperlink" Target="mailto:alerts@cimshospital.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92.168.0.36/clients/elision-cims/elision-dialer/admin/inbound_call_report.php" TargetMode="External"/><Relationship Id="rId22" Type="http://schemas.openxmlformats.org/officeDocument/2006/relationships/hyperlink" Target="http://192.168.0.36/clients/elision-cims/elision-dialer/admin/AST_DIDstats.php" TargetMode="External"/><Relationship Id="rId27" Type="http://schemas.openxmlformats.org/officeDocument/2006/relationships/hyperlink" Target="http://192.168.0.125/clients/elision-cims/elision-dialer/admin/api.php?module=SMS&amp;section=api&amp;category=SMS_Module_API" TargetMode="External"/><Relationship Id="rId30" Type="http://schemas.openxmlformats.org/officeDocument/2006/relationships/hyperlink" Target="http://192.168.0.125/clients/elision-cims/elision-dialer/admin/smtp.php?module=Email&amp;section=smtp&amp;category=Email_Module_SMTP"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C3F53-6D76-4B76-B1D7-D73AAD02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28</Pages>
  <Words>4856</Words>
  <Characters>27682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32474</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70</cp:revision>
  <cp:lastPrinted>2014-09-24T05:41:00Z</cp:lastPrinted>
  <dcterms:created xsi:type="dcterms:W3CDTF">2017-11-13T06:32:00Z</dcterms:created>
  <dcterms:modified xsi:type="dcterms:W3CDTF">2017-11-17T01:44:00Z</dcterms:modified>
</cp:coreProperties>
</file>